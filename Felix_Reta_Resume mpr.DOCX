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7B494B" w:rsidRPr="007C4537" w:rsidRDefault="00FF5AA7">
      <w:pPr>
        <w:pStyle w:val="divonlyName"/>
        <w:pBdr>
          <w:top w:val="single" w:sz="8" w:space="0" w:color="39C3B1"/>
          <w:bottom w:val="none" w:sz="0" w:space="1" w:color="auto"/>
        </w:pBdr>
        <w:spacing w:after="240" w:line="720" w:lineRule="atLeast"/>
        <w:jc w:val="center"/>
        <w:rPr>
          <w:rFonts w:asciiTheme="minorHAnsi" w:hAnsiTheme="minorHAnsi" w:cstheme="minorHAnsi"/>
          <w:b/>
          <w:bCs/>
          <w:smallCaps/>
          <w:color w:val="39C3B1"/>
          <w:sz w:val="48"/>
          <w:szCs w:val="48"/>
          <w:vertAlign w:val="subscript"/>
        </w:rPr>
      </w:pPr>
      <w:r w:rsidRPr="00FF5AA7">
        <w:rPr>
          <w:rStyle w:val="span"/>
          <w:rFonts w:asciiTheme="minorHAnsi" w:hAnsiTheme="minorHAnsi" w:cstheme="minorHAnsi"/>
          <w:b/>
          <w:bCs/>
          <w:smallCaps/>
          <w:color w:val="39C3B1"/>
          <w:sz w:val="48"/>
          <w:szCs w:val="48"/>
        </w:rPr>
        <w:t>Felix</w:t>
      </w:r>
      <w:r w:rsidRPr="00FF5AA7">
        <w:rPr>
          <w:rFonts w:asciiTheme="minorHAnsi" w:hAnsiTheme="minorHAnsi" w:cstheme="minorHAnsi"/>
          <w:b/>
          <w:bCs/>
          <w:smallCaps/>
          <w:color w:val="39C3B1"/>
          <w:sz w:val="48"/>
          <w:szCs w:val="48"/>
        </w:rPr>
        <w:t xml:space="preserve"> </w:t>
      </w:r>
      <w:r w:rsidRPr="00FF5AA7">
        <w:rPr>
          <w:rStyle w:val="span"/>
          <w:rFonts w:asciiTheme="minorHAnsi" w:hAnsiTheme="minorHAnsi" w:cstheme="minorHAnsi"/>
          <w:b/>
          <w:bCs/>
          <w:smallCaps/>
          <w:color w:val="39C3B1"/>
          <w:sz w:val="48"/>
          <w:szCs w:val="48"/>
        </w:rPr>
        <w:t>Reta</w:t>
      </w:r>
      <w:r w:rsidR="007C4537">
        <w:rPr>
          <w:rStyle w:val="span"/>
          <w:rFonts w:asciiTheme="minorHAnsi" w:hAnsiTheme="minorHAnsi" w:cstheme="minorHAnsi"/>
          <w:b/>
          <w:bCs/>
          <w:smallCaps/>
          <w:color w:val="39C3B1"/>
          <w:sz w:val="48"/>
          <w:szCs w:val="48"/>
        </w:rPr>
        <w:t xml:space="preserve"> </w:t>
      </w:r>
      <w:r w:rsidR="007C4537" w:rsidRPr="007C4537">
        <w:rPr>
          <w:rStyle w:val="span"/>
          <w:rFonts w:asciiTheme="minorHAnsi" w:hAnsiTheme="minorHAnsi" w:cstheme="minorHAnsi"/>
          <w:b/>
          <w:bCs/>
          <w:smallCaps/>
          <w:color w:val="548DD4" w:themeColor="text2" w:themeTint="99"/>
          <w:sz w:val="40"/>
          <w:szCs w:val="48"/>
          <w:vertAlign w:val="subscript"/>
        </w:rPr>
        <w:t>PMP®</w:t>
      </w:r>
    </w:p>
    <w:p w:rsidR="007B494B" w:rsidRPr="00FF5AA7" w:rsidRDefault="00FF5AA7">
      <w:pPr>
        <w:pStyle w:val="divdocumentdivlowerborderupper"/>
        <w:spacing w:after="10"/>
        <w:rPr>
          <w:rFonts w:asciiTheme="minorHAnsi" w:hAnsiTheme="minorHAnsi" w:cstheme="minorHAnsi"/>
        </w:rPr>
      </w:pPr>
      <w:r w:rsidRPr="00FF5AA7">
        <w:rPr>
          <w:rFonts w:asciiTheme="minorHAnsi" w:hAnsiTheme="minorHAnsi" w:cstheme="minorHAnsi"/>
        </w:rPr>
        <w:t> </w:t>
      </w:r>
    </w:p>
    <w:p w:rsidR="007B494B" w:rsidRPr="00FF5AA7" w:rsidRDefault="00FF5AA7">
      <w:pPr>
        <w:pStyle w:val="divdocumentdivlowerborder"/>
        <w:rPr>
          <w:rFonts w:asciiTheme="minorHAnsi" w:hAnsiTheme="minorHAnsi" w:cstheme="minorHAnsi"/>
        </w:rPr>
      </w:pPr>
      <w:r w:rsidRPr="00FF5AA7">
        <w:rPr>
          <w:rFonts w:asciiTheme="minorHAnsi" w:hAnsiTheme="minorHAnsi" w:cstheme="minorHAnsi"/>
        </w:rPr>
        <w:t> </w:t>
      </w:r>
    </w:p>
    <w:p w:rsidR="007B494B" w:rsidRPr="00FF5AA7" w:rsidRDefault="00FF5AA7">
      <w:pPr>
        <w:pStyle w:val="div"/>
        <w:spacing w:line="0" w:lineRule="atLeast"/>
        <w:rPr>
          <w:rFonts w:asciiTheme="minorHAnsi" w:hAnsiTheme="minorHAnsi" w:cstheme="minorHAnsi"/>
          <w:sz w:val="0"/>
          <w:szCs w:val="0"/>
        </w:rPr>
      </w:pPr>
      <w:r w:rsidRPr="00FF5AA7">
        <w:rPr>
          <w:rFonts w:asciiTheme="minorHAnsi" w:hAnsiTheme="minorHAnsi" w:cstheme="minorHAnsi"/>
          <w:sz w:val="0"/>
          <w:szCs w:val="0"/>
        </w:rPr>
        <w:t> </w:t>
      </w:r>
    </w:p>
    <w:p w:rsidR="007B494B" w:rsidRPr="00FF5AA7" w:rsidRDefault="00FF5AA7">
      <w:pPr>
        <w:pStyle w:val="divaddress"/>
        <w:spacing w:before="160"/>
        <w:rPr>
          <w:rFonts w:asciiTheme="minorHAnsi" w:hAnsiTheme="minorHAnsi" w:cstheme="minorHAnsi"/>
        </w:rPr>
      </w:pPr>
      <w:r w:rsidRPr="00FF5AA7">
        <w:rPr>
          <w:rStyle w:val="span"/>
          <w:rFonts w:asciiTheme="minorHAnsi" w:hAnsiTheme="minorHAnsi" w:cstheme="minorHAnsi"/>
          <w:sz w:val="22"/>
          <w:szCs w:val="22"/>
        </w:rPr>
        <w:t>Fort Lauderdale, FL</w:t>
      </w:r>
      <w:r w:rsidRPr="00FF5AA7">
        <w:rPr>
          <w:rStyle w:val="documentzipsuffix"/>
          <w:rFonts w:asciiTheme="minorHAnsi" w:hAnsiTheme="minorHAnsi" w:cstheme="minorHAnsi"/>
        </w:rPr>
        <w:t xml:space="preserve"> </w:t>
      </w:r>
      <w:r w:rsidR="00A1520E">
        <w:rPr>
          <w:rStyle w:val="span"/>
          <w:rFonts w:asciiTheme="minorHAnsi" w:hAnsiTheme="minorHAnsi" w:cstheme="minorHAnsi"/>
          <w:sz w:val="22"/>
          <w:szCs w:val="22"/>
        </w:rPr>
        <w:t>33317</w:t>
      </w:r>
      <w:proofErr w:type="gramStart"/>
      <w:r w:rsidRPr="00FF5AA7">
        <w:rPr>
          <w:rStyle w:val="span"/>
          <w:rFonts w:asciiTheme="minorHAnsi" w:hAnsiTheme="minorHAnsi" w:cstheme="minorHAnsi"/>
          <w:sz w:val="22"/>
          <w:szCs w:val="22"/>
        </w:rPr>
        <w:t> </w:t>
      </w:r>
      <w:r w:rsidRPr="00FF5AA7">
        <w:rPr>
          <w:rStyle w:val="documentzipsuffix"/>
          <w:rFonts w:asciiTheme="minorHAnsi" w:hAnsiTheme="minorHAnsi" w:cstheme="minorHAnsi"/>
        </w:rPr>
        <w:t xml:space="preserve"> </w:t>
      </w:r>
      <w:proofErr w:type="gramEnd"/>
      <w:r w:rsidRPr="00FF5AA7">
        <w:rPr>
          <w:rStyle w:val="span"/>
          <w:rFonts w:asciiTheme="minorHAnsi" w:hAnsiTheme="minorHAnsi" w:cstheme="minorHAnsi"/>
          <w:vanish/>
          <w:sz w:val="22"/>
          <w:szCs w:val="22"/>
        </w:rPr>
        <w:t>33312, Fort Lauderdale, FL </w:t>
      </w:r>
      <w:r w:rsidRPr="00FF5AA7">
        <w:rPr>
          <w:rStyle w:val="documentzipprefix"/>
          <w:rFonts w:asciiTheme="minorHAnsi" w:hAnsiTheme="minorHAnsi" w:cstheme="minorHAnsi"/>
        </w:rPr>
        <w:t xml:space="preserve"> </w:t>
      </w:r>
      <w:r w:rsidRPr="00FF5AA7">
        <w:rPr>
          <w:rStyle w:val="documentbullet"/>
          <w:rFonts w:cstheme="minorHAnsi"/>
          <w:sz w:val="22"/>
          <w:szCs w:val="22"/>
        </w:rPr>
        <w:t>♦</w:t>
      </w:r>
      <w:r w:rsidRPr="00FF5AA7">
        <w:rPr>
          <w:rStyle w:val="divdocumentdivaddressli"/>
          <w:rFonts w:asciiTheme="minorHAnsi" w:hAnsiTheme="minorHAnsi" w:cstheme="minorHAnsi"/>
        </w:rPr>
        <w:t xml:space="preserve"> </w:t>
      </w:r>
      <w:r w:rsidRPr="00FF5AA7">
        <w:rPr>
          <w:rStyle w:val="span"/>
          <w:rFonts w:asciiTheme="minorHAnsi" w:hAnsiTheme="minorHAnsi" w:cstheme="minorHAnsi"/>
          <w:sz w:val="22"/>
          <w:szCs w:val="22"/>
        </w:rPr>
        <w:t>954.554.2228</w:t>
      </w:r>
      <w:r w:rsidRPr="00FF5AA7">
        <w:rPr>
          <w:rFonts w:asciiTheme="minorHAnsi" w:hAnsiTheme="minorHAnsi" w:cstheme="minorHAnsi"/>
        </w:rPr>
        <w:t xml:space="preserve"> </w:t>
      </w:r>
      <w:r w:rsidRPr="00FF5AA7">
        <w:rPr>
          <w:rStyle w:val="documentbullet"/>
          <w:rFonts w:cstheme="minorHAnsi"/>
          <w:sz w:val="22"/>
          <w:szCs w:val="22"/>
        </w:rPr>
        <w:t>♦</w:t>
      </w:r>
      <w:r w:rsidRPr="00FF5AA7">
        <w:rPr>
          <w:rStyle w:val="divdocumentdivaddressli"/>
          <w:rFonts w:asciiTheme="minorHAnsi" w:hAnsiTheme="minorHAnsi" w:cstheme="minorHAnsi"/>
        </w:rPr>
        <w:t xml:space="preserve"> </w:t>
      </w:r>
      <w:r w:rsidRPr="00FF5AA7">
        <w:rPr>
          <w:rStyle w:val="span"/>
          <w:rFonts w:asciiTheme="minorHAnsi" w:hAnsiTheme="minorHAnsi" w:cstheme="minorHAnsi"/>
          <w:sz w:val="22"/>
          <w:szCs w:val="22"/>
        </w:rPr>
        <w:t>felix.reta@gmail.com</w:t>
      </w:r>
      <w:r w:rsidRPr="00FF5AA7">
        <w:rPr>
          <w:rFonts w:asciiTheme="minorHAnsi" w:hAnsiTheme="minorHAnsi" w:cstheme="minorHAnsi"/>
        </w:rPr>
        <w:t xml:space="preserve"> </w:t>
      </w:r>
    </w:p>
    <w:p w:rsidR="007B494B" w:rsidRPr="00FF5AA7" w:rsidRDefault="00FF5AA7">
      <w:pPr>
        <w:pStyle w:val="divdocumentdivheading"/>
        <w:tabs>
          <w:tab w:val="left" w:pos="3506"/>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mallCaps/>
        </w:rPr>
        <w:t xml:space="preserve"> </w:t>
      </w: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Professional Summary   </w:t>
      </w:r>
      <w:r w:rsidRPr="00FF5AA7">
        <w:rPr>
          <w:rFonts w:asciiTheme="minorHAnsi" w:hAnsiTheme="minorHAnsi" w:cstheme="minorHAnsi"/>
          <w:strike/>
          <w:color w:val="39C3B1"/>
          <w:sz w:val="32"/>
        </w:rPr>
        <w:tab/>
      </w:r>
    </w:p>
    <w:p w:rsidR="007B494B" w:rsidRDefault="00FF5AA7">
      <w:pPr>
        <w:pStyle w:val="p"/>
        <w:spacing w:line="360" w:lineRule="atLeast"/>
        <w:rPr>
          <w:rFonts w:asciiTheme="minorHAnsi" w:hAnsiTheme="minorHAnsi" w:cstheme="minorHAnsi"/>
        </w:rPr>
      </w:pPr>
      <w:r w:rsidRPr="00FF5AA7">
        <w:rPr>
          <w:rFonts w:asciiTheme="minorHAnsi" w:hAnsiTheme="minorHAnsi" w:cstheme="minorHAnsi"/>
        </w:rPr>
        <w:t>History of orchestrating successful IT Projects</w:t>
      </w:r>
      <w:r w:rsidR="00787558">
        <w:rPr>
          <w:rFonts w:asciiTheme="minorHAnsi" w:hAnsiTheme="minorHAnsi" w:cstheme="minorHAnsi"/>
        </w:rPr>
        <w:t xml:space="preserve"> for over15 years</w:t>
      </w:r>
      <w:r w:rsidR="00352270">
        <w:rPr>
          <w:rFonts w:asciiTheme="minorHAnsi" w:hAnsiTheme="minorHAnsi" w:cstheme="minorHAnsi"/>
        </w:rPr>
        <w:t>:</w:t>
      </w:r>
      <w:r w:rsidRPr="00FF5AA7">
        <w:rPr>
          <w:rFonts w:asciiTheme="minorHAnsi" w:hAnsiTheme="minorHAnsi" w:cstheme="minorHAnsi"/>
        </w:rPr>
        <w:t xml:space="preserve"> Infrastructure (70%) and Development (30%). </w:t>
      </w:r>
      <w:proofErr w:type="gramStart"/>
      <w:r w:rsidRPr="00FF5AA7">
        <w:rPr>
          <w:rFonts w:asciiTheme="minorHAnsi" w:hAnsiTheme="minorHAnsi" w:cstheme="minorHAnsi"/>
        </w:rPr>
        <w:t>Eclectic Technologies and Industries</w:t>
      </w:r>
      <w:r w:rsidR="00787558">
        <w:rPr>
          <w:rFonts w:asciiTheme="minorHAnsi" w:hAnsiTheme="minorHAnsi" w:cstheme="minorHAnsi"/>
        </w:rPr>
        <w:t>.</w:t>
      </w:r>
      <w:proofErr w:type="gramEnd"/>
      <w:r w:rsidR="00787558">
        <w:rPr>
          <w:rFonts w:asciiTheme="minorHAnsi" w:hAnsiTheme="minorHAnsi" w:cstheme="minorHAnsi"/>
        </w:rPr>
        <w:t xml:space="preserve"> </w:t>
      </w:r>
      <w:r w:rsidR="00906587">
        <w:rPr>
          <w:rFonts w:asciiTheme="minorHAnsi" w:hAnsiTheme="minorHAnsi" w:cstheme="minorHAnsi"/>
        </w:rPr>
        <w:t xml:space="preserve">Vendor Management, </w:t>
      </w:r>
      <w:r w:rsidR="00B02F87">
        <w:rPr>
          <w:rFonts w:asciiTheme="minorHAnsi" w:hAnsiTheme="minorHAnsi" w:cstheme="minorHAnsi"/>
        </w:rPr>
        <w:t xml:space="preserve">Financial Analysis experience. </w:t>
      </w:r>
      <w:proofErr w:type="gramStart"/>
      <w:r w:rsidRPr="00FF5AA7">
        <w:rPr>
          <w:rFonts w:asciiTheme="minorHAnsi" w:hAnsiTheme="minorHAnsi" w:cstheme="minorHAnsi"/>
        </w:rPr>
        <w:t>Extremely adaptable and experienced with multiple sized teams and budgets.</w:t>
      </w:r>
      <w:proofErr w:type="gramEnd"/>
      <w:r w:rsidR="001B0820">
        <w:rPr>
          <w:rFonts w:asciiTheme="minorHAnsi" w:hAnsiTheme="minorHAnsi" w:cstheme="minorHAnsi"/>
        </w:rPr>
        <w:t xml:space="preserve"> </w:t>
      </w:r>
      <w:proofErr w:type="gramStart"/>
      <w:r w:rsidR="001B0820">
        <w:rPr>
          <w:rFonts w:asciiTheme="minorHAnsi" w:hAnsiTheme="minorHAnsi" w:cstheme="minorHAnsi"/>
        </w:rPr>
        <w:t>IT Audit acumen.</w:t>
      </w:r>
      <w:proofErr w:type="gramEnd"/>
    </w:p>
    <w:p w:rsidR="00C7757A" w:rsidRPr="00FF5AA7" w:rsidRDefault="00C7757A" w:rsidP="00C7757A">
      <w:pPr>
        <w:pStyle w:val="divdocumentdivheading"/>
        <w:tabs>
          <w:tab w:val="left" w:pos="4718"/>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w:t>
      </w:r>
      <w:r>
        <w:rPr>
          <w:rStyle w:val="divdocumentdivsectiontitle"/>
          <w:rFonts w:asciiTheme="minorHAnsi" w:hAnsiTheme="minorHAnsi" w:cstheme="minorHAnsi"/>
          <w:smallCaps/>
          <w:shd w:val="clear" w:color="auto" w:fill="FFFFFF"/>
        </w:rPr>
        <w:t>Industries</w:t>
      </w:r>
      <w:r w:rsidRPr="00FF5AA7">
        <w:rPr>
          <w:rStyle w:val="divdocumentdivsectiontitle"/>
          <w:rFonts w:asciiTheme="minorHAnsi" w:hAnsiTheme="minorHAnsi" w:cstheme="minorHAnsi"/>
          <w:smallCaps/>
          <w:shd w:val="clear" w:color="auto" w:fill="FFFFFF"/>
        </w:rPr>
        <w:t xml:space="preserve">   </w:t>
      </w:r>
      <w:r w:rsidRPr="00FF5AA7">
        <w:rPr>
          <w:rFonts w:asciiTheme="minorHAnsi" w:hAnsiTheme="minorHAnsi" w:cstheme="minorHAnsi"/>
          <w:strike/>
          <w:color w:val="39C3B1"/>
          <w:sz w:val="32"/>
        </w:rPr>
        <w:tab/>
      </w:r>
    </w:p>
    <w:p w:rsidR="00C7757A" w:rsidRPr="00FF5AA7" w:rsidRDefault="001B0820">
      <w:pPr>
        <w:pStyle w:val="p"/>
        <w:spacing w:line="360" w:lineRule="atLeast"/>
        <w:rPr>
          <w:rFonts w:asciiTheme="minorHAnsi" w:hAnsiTheme="minorHAnsi" w:cstheme="minorHAnsi"/>
        </w:rPr>
      </w:pPr>
      <w:proofErr w:type="gramStart"/>
      <w:r>
        <w:rPr>
          <w:rFonts w:asciiTheme="minorHAnsi" w:hAnsiTheme="minorHAnsi" w:cstheme="minorHAnsi"/>
        </w:rPr>
        <w:t xml:space="preserve">Financial, </w:t>
      </w:r>
      <w:r w:rsidR="00C7757A" w:rsidRPr="00C7757A">
        <w:rPr>
          <w:rFonts w:asciiTheme="minorHAnsi" w:hAnsiTheme="minorHAnsi" w:cstheme="minorHAnsi"/>
        </w:rPr>
        <w:t xml:space="preserve">Transportation, Healthcare, Manufacturing, Education, Telecommunication, Internet, </w:t>
      </w:r>
      <w:r>
        <w:rPr>
          <w:rFonts w:asciiTheme="minorHAnsi" w:hAnsiTheme="minorHAnsi" w:cstheme="minorHAnsi"/>
        </w:rPr>
        <w:t xml:space="preserve">and </w:t>
      </w:r>
      <w:r w:rsidR="00C7757A" w:rsidRPr="00C7757A">
        <w:rPr>
          <w:rFonts w:asciiTheme="minorHAnsi" w:hAnsiTheme="minorHAnsi" w:cstheme="minorHAnsi"/>
        </w:rPr>
        <w:t>Entertainment</w:t>
      </w:r>
      <w:r w:rsidR="00C7757A">
        <w:rPr>
          <w:rFonts w:asciiTheme="minorHAnsi" w:hAnsiTheme="minorHAnsi" w:cstheme="minorHAnsi"/>
        </w:rPr>
        <w:t>.</w:t>
      </w:r>
      <w:proofErr w:type="gramEnd"/>
    </w:p>
    <w:p w:rsidR="007B494B" w:rsidRPr="00FF5AA7" w:rsidRDefault="00FF5AA7">
      <w:pPr>
        <w:pStyle w:val="divdocumentdivheading"/>
        <w:tabs>
          <w:tab w:val="left" w:pos="4718"/>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mallCaps/>
        </w:rPr>
        <w:t xml:space="preserve"> </w:t>
      </w: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Skills   </w:t>
      </w:r>
      <w:r w:rsidRPr="00FF5AA7">
        <w:rPr>
          <w:rFonts w:asciiTheme="minorHAnsi" w:hAnsiTheme="minorHAnsi" w:cstheme="minorHAnsi"/>
          <w:strike/>
          <w:color w:val="39C3B1"/>
          <w:sz w:val="32"/>
        </w:rPr>
        <w:tab/>
      </w:r>
    </w:p>
    <w:tbl>
      <w:tblPr>
        <w:tblStyle w:val="divdocumenttable"/>
        <w:tblW w:w="0" w:type="auto"/>
        <w:tblInd w:w="5" w:type="dxa"/>
        <w:tblLayout w:type="fixed"/>
        <w:tblCellMar>
          <w:left w:w="0" w:type="dxa"/>
          <w:right w:w="0" w:type="dxa"/>
        </w:tblCellMar>
        <w:tblLook w:val="05E0"/>
      </w:tblPr>
      <w:tblGrid>
        <w:gridCol w:w="5278"/>
        <w:gridCol w:w="5278"/>
      </w:tblGrid>
      <w:tr w:rsidR="007B494B" w:rsidRPr="00FF5AA7">
        <w:tc>
          <w:tcPr>
            <w:tcW w:w="5278" w:type="dxa"/>
            <w:tcMar>
              <w:top w:w="5" w:type="dxa"/>
              <w:left w:w="5" w:type="dxa"/>
              <w:bottom w:w="5" w:type="dxa"/>
              <w:right w:w="5" w:type="dxa"/>
            </w:tcMar>
            <w:hideMark/>
          </w:tcPr>
          <w:p w:rsidR="007B494B"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Proj</w:t>
            </w:r>
            <w:r w:rsidR="00C51BB4">
              <w:rPr>
                <w:rFonts w:asciiTheme="minorHAnsi" w:hAnsiTheme="minorHAnsi" w:cstheme="minorHAnsi"/>
              </w:rPr>
              <w:t>ect Management tools, reporting</w:t>
            </w:r>
            <w:r w:rsidRPr="00FF5AA7">
              <w:rPr>
                <w:rFonts w:asciiTheme="minorHAnsi" w:hAnsiTheme="minorHAnsi" w:cstheme="minorHAnsi"/>
              </w:rPr>
              <w:t xml:space="preserve"> </w:t>
            </w:r>
            <w:r w:rsidR="00C51BB4" w:rsidRPr="00FF5AA7">
              <w:rPr>
                <w:rFonts w:asciiTheme="minorHAnsi" w:hAnsiTheme="minorHAnsi" w:cstheme="minorHAnsi"/>
              </w:rPr>
              <w:t>and lifecycle</w:t>
            </w:r>
            <w:r w:rsidRPr="00FF5AA7">
              <w:rPr>
                <w:rFonts w:asciiTheme="minorHAnsi" w:hAnsiTheme="minorHAnsi" w:cstheme="minorHAnsi"/>
              </w:rPr>
              <w:t>, proficient at all PMO maturity levels</w:t>
            </w:r>
            <w:r w:rsidR="006C5F94">
              <w:rPr>
                <w:rFonts w:asciiTheme="minorHAnsi" w:hAnsiTheme="minorHAnsi" w:cstheme="minorHAnsi"/>
              </w:rPr>
              <w:t xml:space="preserve"> and Governance</w:t>
            </w:r>
            <w:r w:rsidRPr="00FF5AA7">
              <w:rPr>
                <w:rFonts w:asciiTheme="minorHAnsi" w:hAnsiTheme="minorHAnsi" w:cstheme="minorHAnsi"/>
              </w:rPr>
              <w:t>, Risk/Issue handling.</w:t>
            </w:r>
          </w:p>
          <w:p w:rsidR="001B0820" w:rsidRDefault="001B0820">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IT Audit issue resolution.</w:t>
            </w:r>
          </w:p>
          <w:p w:rsidR="001B0820" w:rsidRPr="00FF5AA7" w:rsidRDefault="001B0820">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IT full scope audit responses</w:t>
            </w:r>
          </w:p>
          <w:p w:rsidR="007B494B" w:rsidRPr="00FF5AA7" w:rsidRDefault="00A329A6">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Scrum/Agile 4</w:t>
            </w:r>
            <w:r w:rsidR="00FF5AA7" w:rsidRPr="00FF5AA7">
              <w:rPr>
                <w:rFonts w:asciiTheme="minorHAnsi" w:hAnsiTheme="minorHAnsi" w:cstheme="minorHAnsi"/>
              </w:rPr>
              <w:t xml:space="preserve"> yrs.</w:t>
            </w:r>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Waterfall 10+ yrs.</w:t>
            </w:r>
          </w:p>
          <w:p w:rsidR="007B494B"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Fully English/Spanish bilingual</w:t>
            </w:r>
          </w:p>
          <w:p w:rsidR="006F7F9B" w:rsidRPr="00FF5AA7" w:rsidRDefault="006F7F9B">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Implement 5G in building</w:t>
            </w:r>
          </w:p>
          <w:p w:rsidR="00FF5AA7" w:rsidRPr="00FF5AA7" w:rsidRDefault="00FF5AA7" w:rsidP="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Google Cloud Platform Fundamentals</w:t>
            </w:r>
          </w:p>
          <w:p w:rsidR="00FF5AA7" w:rsidRPr="00FF5AA7" w:rsidRDefault="00FF5AA7" w:rsidP="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Amazon Web Services Fundamentals</w:t>
            </w:r>
          </w:p>
          <w:p w:rsid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 xml:space="preserve">Amex SDLC – Agile Methodology </w:t>
            </w:r>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Communicating at all levels of Management</w:t>
            </w:r>
          </w:p>
          <w:p w:rsid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 xml:space="preserve">Microsoft Office &amp; 365, SharePoint, </w:t>
            </w:r>
            <w:r>
              <w:rPr>
                <w:rFonts w:asciiTheme="minorHAnsi" w:hAnsiTheme="minorHAnsi" w:cstheme="minorHAnsi"/>
              </w:rPr>
              <w:t>Visio</w:t>
            </w:r>
          </w:p>
          <w:p w:rsidR="003A5937" w:rsidRDefault="003A5937">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Google Sheets, Docs, Slides, Forms</w:t>
            </w:r>
          </w:p>
          <w:p w:rsidR="00346F09" w:rsidRPr="00346F09" w:rsidRDefault="00346F09" w:rsidP="00346F09">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Visual Basic</w:t>
            </w:r>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proofErr w:type="spellStart"/>
            <w:r w:rsidRPr="00FF5AA7">
              <w:rPr>
                <w:rFonts w:asciiTheme="minorHAnsi" w:hAnsiTheme="minorHAnsi" w:cstheme="minorHAnsi"/>
              </w:rPr>
              <w:t>Jira</w:t>
            </w:r>
            <w:proofErr w:type="spellEnd"/>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Clarity, Primavera, M</w:t>
            </w:r>
            <w:r w:rsidR="003A5937">
              <w:rPr>
                <w:rFonts w:asciiTheme="minorHAnsi" w:hAnsiTheme="minorHAnsi" w:cstheme="minorHAnsi"/>
              </w:rPr>
              <w:t>icrosoft</w:t>
            </w:r>
            <w:r w:rsidRPr="00FF5AA7">
              <w:rPr>
                <w:rFonts w:asciiTheme="minorHAnsi" w:hAnsiTheme="minorHAnsi" w:cstheme="minorHAnsi"/>
              </w:rPr>
              <w:t xml:space="preserve"> Project</w:t>
            </w:r>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Business Analysis</w:t>
            </w:r>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proofErr w:type="spellStart"/>
            <w:r w:rsidRPr="00FF5AA7">
              <w:rPr>
                <w:rFonts w:asciiTheme="minorHAnsi" w:hAnsiTheme="minorHAnsi" w:cstheme="minorHAnsi"/>
              </w:rPr>
              <w:t>Kanban</w:t>
            </w:r>
            <w:proofErr w:type="spellEnd"/>
          </w:p>
          <w:p w:rsidR="007B494B" w:rsidRPr="00FF5AA7" w:rsidRDefault="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Microsoft Share Point: Site Administrator, Analyst, User</w:t>
            </w:r>
          </w:p>
          <w:p w:rsidR="007B494B" w:rsidRPr="00FF5AA7" w:rsidRDefault="00FC56EB">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Mind Maps</w:t>
            </w:r>
          </w:p>
          <w:p w:rsidR="00FF5AA7" w:rsidRPr="00FF5AA7" w:rsidRDefault="00FF5AA7" w:rsidP="006F7F9B">
            <w:pPr>
              <w:pStyle w:val="divdocumentulli"/>
              <w:spacing w:line="360" w:lineRule="atLeast"/>
              <w:rPr>
                <w:rFonts w:asciiTheme="minorHAnsi" w:hAnsiTheme="minorHAnsi" w:cstheme="minorHAnsi"/>
              </w:rPr>
            </w:pPr>
          </w:p>
        </w:tc>
        <w:tc>
          <w:tcPr>
            <w:tcW w:w="5278" w:type="dxa"/>
            <w:tcBorders>
              <w:left w:val="single" w:sz="8" w:space="0" w:color="FEFDFD"/>
            </w:tcBorders>
            <w:tcMar>
              <w:top w:w="5" w:type="dxa"/>
              <w:left w:w="10" w:type="dxa"/>
              <w:bottom w:w="5" w:type="dxa"/>
              <w:right w:w="5" w:type="dxa"/>
            </w:tcMar>
            <w:hideMark/>
          </w:tcPr>
          <w:p w:rsidR="00B02F87" w:rsidRDefault="00B02F87" w:rsidP="00346F09">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Financial Analysis.</w:t>
            </w:r>
          </w:p>
          <w:p w:rsidR="00346F09" w:rsidRPr="00FF5AA7" w:rsidRDefault="00346F09" w:rsidP="00346F09">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 xml:space="preserve">Networking </w:t>
            </w:r>
            <w:r w:rsidR="006E2904">
              <w:rPr>
                <w:rFonts w:asciiTheme="minorHAnsi" w:hAnsiTheme="minorHAnsi" w:cstheme="minorHAnsi"/>
              </w:rPr>
              <w:t xml:space="preserve">– Data Center </w:t>
            </w:r>
            <w:r w:rsidRPr="00FF5AA7">
              <w:rPr>
                <w:rFonts w:asciiTheme="minorHAnsi" w:hAnsiTheme="minorHAnsi" w:cstheme="minorHAnsi"/>
              </w:rPr>
              <w:t>(</w:t>
            </w:r>
            <w:proofErr w:type="spellStart"/>
            <w:r w:rsidRPr="00FF5AA7">
              <w:rPr>
                <w:rFonts w:asciiTheme="minorHAnsi" w:hAnsiTheme="minorHAnsi" w:cstheme="minorHAnsi"/>
              </w:rPr>
              <w:t>tcp</w:t>
            </w:r>
            <w:proofErr w:type="spellEnd"/>
            <w:r w:rsidRPr="00FF5AA7">
              <w:rPr>
                <w:rFonts w:asciiTheme="minorHAnsi" w:hAnsiTheme="minorHAnsi" w:cstheme="minorHAnsi"/>
              </w:rPr>
              <w:t>/</w:t>
            </w:r>
            <w:proofErr w:type="spellStart"/>
            <w:r w:rsidRPr="00FF5AA7">
              <w:rPr>
                <w:rFonts w:asciiTheme="minorHAnsi" w:hAnsiTheme="minorHAnsi" w:cstheme="minorHAnsi"/>
              </w:rPr>
              <w:t>ip</w:t>
            </w:r>
            <w:proofErr w:type="spellEnd"/>
            <w:r w:rsidRPr="00FF5AA7">
              <w:rPr>
                <w:rFonts w:asciiTheme="minorHAnsi" w:hAnsiTheme="minorHAnsi" w:cstheme="minorHAnsi"/>
              </w:rPr>
              <w:t xml:space="preserve">, </w:t>
            </w:r>
            <w:r w:rsidR="00937A73">
              <w:rPr>
                <w:rFonts w:asciiTheme="minorHAnsi" w:hAnsiTheme="minorHAnsi" w:cstheme="minorHAnsi"/>
              </w:rPr>
              <w:t xml:space="preserve">VoIP, </w:t>
            </w:r>
            <w:r w:rsidRPr="00FF5AA7">
              <w:rPr>
                <w:rFonts w:asciiTheme="minorHAnsi" w:hAnsiTheme="minorHAnsi" w:cstheme="minorHAnsi"/>
              </w:rPr>
              <w:t>routers, switches, satellite, fiber, wireless)</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Oracle basics</w:t>
            </w:r>
          </w:p>
          <w:p w:rsidR="00FF5AA7" w:rsidRPr="00FF5AA7" w:rsidRDefault="00FF5AA7" w:rsidP="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Mercury Quality Center</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Apple IOS programming fundamentals</w:t>
            </w:r>
          </w:p>
          <w:p w:rsidR="007B494B" w:rsidRPr="00A1520E" w:rsidRDefault="00FF5AA7" w:rsidP="00A1520E">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Structured Programming</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Fortran, Cobol, Assembler, PL/I, RPG</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 xml:space="preserve">Linux </w:t>
            </w:r>
            <w:r w:rsidR="00C93304" w:rsidRPr="00FF5AA7">
              <w:rPr>
                <w:rFonts w:asciiTheme="minorHAnsi" w:hAnsiTheme="minorHAnsi" w:cstheme="minorHAnsi"/>
              </w:rPr>
              <w:t>Administration</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Quality Customer Service</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Satellite Data Communications</w:t>
            </w:r>
          </w:p>
          <w:p w:rsidR="007B494B" w:rsidRPr="00FF5AA7" w:rsidRDefault="00FF5AA7">
            <w:pPr>
              <w:pStyle w:val="divdocumentulli"/>
              <w:numPr>
                <w:ilvl w:val="0"/>
                <w:numId w:val="2"/>
              </w:numPr>
              <w:spacing w:line="360" w:lineRule="atLeast"/>
              <w:ind w:left="460" w:hanging="210"/>
              <w:rPr>
                <w:rFonts w:asciiTheme="minorHAnsi" w:hAnsiTheme="minorHAnsi" w:cstheme="minorHAnsi"/>
              </w:rPr>
            </w:pPr>
            <w:r w:rsidRPr="00FF5AA7">
              <w:rPr>
                <w:rFonts w:asciiTheme="minorHAnsi" w:hAnsiTheme="minorHAnsi" w:cstheme="minorHAnsi"/>
              </w:rPr>
              <w:t>ON/2 SFS General Class &amp; Internals</w:t>
            </w:r>
          </w:p>
          <w:p w:rsidR="00FF5AA7" w:rsidRPr="00FF5AA7" w:rsidRDefault="00FF5AA7" w:rsidP="00FF5AA7">
            <w:pPr>
              <w:pStyle w:val="divdocumentulli"/>
              <w:numPr>
                <w:ilvl w:val="0"/>
                <w:numId w:val="1"/>
              </w:numPr>
              <w:spacing w:line="360" w:lineRule="atLeast"/>
              <w:ind w:left="460" w:hanging="210"/>
              <w:rPr>
                <w:rFonts w:asciiTheme="minorHAnsi" w:hAnsiTheme="minorHAnsi" w:cstheme="minorHAnsi"/>
              </w:rPr>
            </w:pPr>
            <w:proofErr w:type="spellStart"/>
            <w:r w:rsidRPr="00FF5AA7">
              <w:rPr>
                <w:rFonts w:asciiTheme="minorHAnsi" w:hAnsiTheme="minorHAnsi" w:cstheme="minorHAnsi"/>
              </w:rPr>
              <w:t>Ariba</w:t>
            </w:r>
            <w:proofErr w:type="spellEnd"/>
            <w:r w:rsidRPr="00FF5AA7">
              <w:rPr>
                <w:rFonts w:asciiTheme="minorHAnsi" w:hAnsiTheme="minorHAnsi" w:cstheme="minorHAnsi"/>
              </w:rPr>
              <w:t>, Oracle as a user</w:t>
            </w:r>
          </w:p>
          <w:p w:rsidR="00FF5AA7" w:rsidRPr="00FF5AA7" w:rsidRDefault="00FF5AA7" w:rsidP="00FF5AA7">
            <w:pPr>
              <w:pStyle w:val="divdocumentulli"/>
              <w:numPr>
                <w:ilvl w:val="0"/>
                <w:numId w:val="1"/>
              </w:numPr>
              <w:spacing w:line="360" w:lineRule="atLeast"/>
              <w:ind w:left="460" w:hanging="210"/>
              <w:rPr>
                <w:rFonts w:asciiTheme="minorHAnsi" w:hAnsiTheme="minorHAnsi" w:cstheme="minorHAnsi"/>
              </w:rPr>
            </w:pPr>
            <w:proofErr w:type="spellStart"/>
            <w:r w:rsidRPr="00FF5AA7">
              <w:rPr>
                <w:rFonts w:asciiTheme="minorHAnsi" w:hAnsiTheme="minorHAnsi" w:cstheme="minorHAnsi"/>
              </w:rPr>
              <w:t>Informatica</w:t>
            </w:r>
            <w:proofErr w:type="spellEnd"/>
            <w:r w:rsidRPr="00FF5AA7">
              <w:rPr>
                <w:rFonts w:asciiTheme="minorHAnsi" w:hAnsiTheme="minorHAnsi" w:cstheme="minorHAnsi"/>
              </w:rPr>
              <w:t xml:space="preserve"> Power Mart</w:t>
            </w:r>
            <w:r>
              <w:rPr>
                <w:rFonts w:asciiTheme="minorHAnsi" w:hAnsiTheme="minorHAnsi" w:cstheme="minorHAnsi"/>
              </w:rPr>
              <w:t>-Center</w:t>
            </w:r>
            <w:r w:rsidRPr="00FF5AA7">
              <w:rPr>
                <w:rFonts w:asciiTheme="minorHAnsi" w:hAnsiTheme="minorHAnsi" w:cstheme="minorHAnsi"/>
              </w:rPr>
              <w:t xml:space="preserve"> as a user</w:t>
            </w:r>
          </w:p>
          <w:p w:rsidR="00FF5AA7" w:rsidRPr="00FF5AA7" w:rsidRDefault="00FF5AA7" w:rsidP="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Mainframe programming languages (Cobol, RPG, Assembler, PL/I, Fortran)</w:t>
            </w:r>
          </w:p>
          <w:p w:rsidR="00FF5AA7" w:rsidRPr="00FF5AA7" w:rsidRDefault="00FF5AA7" w:rsidP="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Mainframe Systems Programming</w:t>
            </w:r>
          </w:p>
          <w:p w:rsidR="00FF5AA7" w:rsidRPr="00FF5AA7" w:rsidRDefault="009D523D" w:rsidP="00FF5AA7">
            <w:pPr>
              <w:pStyle w:val="divdocumentulli"/>
              <w:numPr>
                <w:ilvl w:val="0"/>
                <w:numId w:val="1"/>
              </w:numPr>
              <w:spacing w:line="360" w:lineRule="atLeast"/>
              <w:ind w:left="460" w:hanging="210"/>
              <w:rPr>
                <w:rFonts w:asciiTheme="minorHAnsi" w:hAnsiTheme="minorHAnsi" w:cstheme="minorHAnsi"/>
              </w:rPr>
            </w:pPr>
            <w:r>
              <w:rPr>
                <w:rFonts w:asciiTheme="minorHAnsi" w:hAnsiTheme="minorHAnsi" w:cstheme="minorHAnsi"/>
              </w:rPr>
              <w:t xml:space="preserve">Cisco and Nortel </w:t>
            </w:r>
            <w:proofErr w:type="spellStart"/>
            <w:r>
              <w:rPr>
                <w:rFonts w:asciiTheme="minorHAnsi" w:hAnsiTheme="minorHAnsi" w:cstheme="minorHAnsi"/>
              </w:rPr>
              <w:t>VoIp</w:t>
            </w:r>
            <w:proofErr w:type="spellEnd"/>
            <w:r>
              <w:rPr>
                <w:rFonts w:asciiTheme="minorHAnsi" w:hAnsiTheme="minorHAnsi" w:cstheme="minorHAnsi"/>
              </w:rPr>
              <w:t xml:space="preserve"> </w:t>
            </w:r>
            <w:r w:rsidR="00FF5AA7" w:rsidRPr="00FF5AA7">
              <w:rPr>
                <w:rFonts w:asciiTheme="minorHAnsi" w:hAnsiTheme="minorHAnsi" w:cstheme="minorHAnsi"/>
              </w:rPr>
              <w:t>communications (</w:t>
            </w:r>
            <w:r>
              <w:rPr>
                <w:rFonts w:asciiTheme="minorHAnsi" w:hAnsiTheme="minorHAnsi" w:cstheme="minorHAnsi"/>
              </w:rPr>
              <w:t>Call Center, PBX</w:t>
            </w:r>
            <w:r w:rsidR="00FF5AA7" w:rsidRPr="00FF5AA7">
              <w:rPr>
                <w:rFonts w:asciiTheme="minorHAnsi" w:hAnsiTheme="minorHAnsi" w:cstheme="minorHAnsi"/>
              </w:rPr>
              <w:t>)</w:t>
            </w:r>
          </w:p>
          <w:p w:rsidR="00FF5AA7" w:rsidRPr="00FF5AA7" w:rsidRDefault="00FF5AA7" w:rsidP="00FF5AA7">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Midrange (System 36, Stratus)</w:t>
            </w:r>
          </w:p>
          <w:p w:rsidR="006F7F9B" w:rsidRDefault="006F7F9B" w:rsidP="006F7F9B">
            <w:pPr>
              <w:pStyle w:val="divdocumentulli"/>
              <w:numPr>
                <w:ilvl w:val="0"/>
                <w:numId w:val="1"/>
              </w:numPr>
              <w:spacing w:line="360" w:lineRule="atLeast"/>
              <w:ind w:left="460" w:hanging="210"/>
              <w:rPr>
                <w:rFonts w:asciiTheme="minorHAnsi" w:hAnsiTheme="minorHAnsi" w:cstheme="minorHAnsi"/>
              </w:rPr>
            </w:pPr>
            <w:r w:rsidRPr="00FF5AA7">
              <w:rPr>
                <w:rFonts w:asciiTheme="minorHAnsi" w:hAnsiTheme="minorHAnsi" w:cstheme="minorHAnsi"/>
              </w:rPr>
              <w:t>Mac OS/X</w:t>
            </w:r>
          </w:p>
          <w:p w:rsidR="007B494B" w:rsidRDefault="007B494B" w:rsidP="00FF5AA7">
            <w:pPr>
              <w:pStyle w:val="divdocumentulli"/>
              <w:spacing w:line="360" w:lineRule="atLeast"/>
              <w:ind w:left="460"/>
              <w:rPr>
                <w:rFonts w:asciiTheme="minorHAnsi" w:hAnsiTheme="minorHAnsi" w:cstheme="minorHAnsi"/>
              </w:rPr>
            </w:pPr>
          </w:p>
          <w:p w:rsidR="005326EE" w:rsidRDefault="005326EE" w:rsidP="00FF5AA7">
            <w:pPr>
              <w:pStyle w:val="divdocumentulli"/>
              <w:spacing w:line="360" w:lineRule="atLeast"/>
              <w:ind w:left="460"/>
              <w:rPr>
                <w:rFonts w:asciiTheme="minorHAnsi" w:hAnsiTheme="minorHAnsi" w:cstheme="minorHAnsi"/>
              </w:rPr>
            </w:pPr>
          </w:p>
          <w:p w:rsidR="005326EE" w:rsidRDefault="005326EE" w:rsidP="00C7757A">
            <w:pPr>
              <w:pStyle w:val="divdocumentulli"/>
              <w:spacing w:line="360" w:lineRule="atLeast"/>
              <w:rPr>
                <w:rFonts w:asciiTheme="minorHAnsi" w:hAnsiTheme="minorHAnsi" w:cstheme="minorHAnsi"/>
              </w:rPr>
            </w:pPr>
          </w:p>
          <w:p w:rsidR="005326EE" w:rsidRPr="00FF5AA7" w:rsidRDefault="005326EE" w:rsidP="00FF5AA7">
            <w:pPr>
              <w:pStyle w:val="divdocumentulli"/>
              <w:spacing w:line="360" w:lineRule="atLeast"/>
              <w:ind w:left="460"/>
              <w:rPr>
                <w:rFonts w:asciiTheme="minorHAnsi" w:hAnsiTheme="minorHAnsi" w:cstheme="minorHAnsi"/>
              </w:rPr>
            </w:pPr>
          </w:p>
        </w:tc>
      </w:tr>
    </w:tbl>
    <w:p w:rsidR="007B494B" w:rsidRPr="00FF5AA7" w:rsidRDefault="00FF5AA7">
      <w:pPr>
        <w:pStyle w:val="divdocumentdivheading"/>
        <w:tabs>
          <w:tab w:val="left" w:pos="4119"/>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mallCaps/>
        </w:rPr>
        <w:lastRenderedPageBreak/>
        <w:t xml:space="preserve"> </w:t>
      </w: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Work History   </w:t>
      </w:r>
      <w:r w:rsidRPr="00FF5AA7">
        <w:rPr>
          <w:rFonts w:asciiTheme="minorHAnsi" w:hAnsiTheme="minorHAnsi" w:cstheme="minorHAnsi"/>
          <w:strike/>
          <w:color w:val="39C3B1"/>
          <w:sz w:val="32"/>
        </w:rPr>
        <w:tab/>
      </w:r>
    </w:p>
    <w:p w:rsidR="009D523D" w:rsidRPr="00FF5AA7" w:rsidRDefault="007311DA" w:rsidP="009D523D">
      <w:pPr>
        <w:pStyle w:val="divdocumentsinglecolumn"/>
        <w:spacing w:line="360" w:lineRule="atLeast"/>
        <w:rPr>
          <w:rFonts w:asciiTheme="minorHAnsi" w:hAnsiTheme="minorHAnsi" w:cstheme="minorHAnsi"/>
        </w:rPr>
      </w:pPr>
      <w:r>
        <w:rPr>
          <w:rStyle w:val="spanjobtitle"/>
          <w:rFonts w:asciiTheme="minorHAnsi" w:hAnsiTheme="minorHAnsi" w:cstheme="minorHAnsi"/>
        </w:rPr>
        <w:t xml:space="preserve">IT </w:t>
      </w:r>
      <w:r w:rsidR="009D523D" w:rsidRPr="00FF5AA7">
        <w:rPr>
          <w:rStyle w:val="spanjobtitle"/>
          <w:rFonts w:asciiTheme="minorHAnsi" w:hAnsiTheme="minorHAnsi" w:cstheme="minorHAnsi"/>
        </w:rPr>
        <w:t>Project Manager</w:t>
      </w:r>
      <w:r w:rsidR="009D523D" w:rsidRPr="00FF5AA7">
        <w:rPr>
          <w:rStyle w:val="span"/>
          <w:rFonts w:asciiTheme="minorHAnsi" w:hAnsiTheme="minorHAnsi" w:cstheme="minorHAnsi"/>
        </w:rPr>
        <w:t xml:space="preserve">, </w:t>
      </w:r>
      <w:r w:rsidR="009D523D">
        <w:rPr>
          <w:rStyle w:val="span"/>
          <w:rFonts w:asciiTheme="minorHAnsi" w:hAnsiTheme="minorHAnsi" w:cstheme="minorHAnsi"/>
        </w:rPr>
        <w:t>04/2021</w:t>
      </w:r>
      <w:r w:rsidR="009D523D" w:rsidRPr="00FF5AA7">
        <w:rPr>
          <w:rStyle w:val="span"/>
          <w:rFonts w:asciiTheme="minorHAnsi" w:hAnsiTheme="minorHAnsi" w:cstheme="minorHAnsi"/>
        </w:rPr>
        <w:t xml:space="preserve"> to </w:t>
      </w:r>
      <w:r w:rsidR="009D523D">
        <w:rPr>
          <w:rStyle w:val="span"/>
          <w:rFonts w:asciiTheme="minorHAnsi" w:hAnsiTheme="minorHAnsi" w:cstheme="minorHAnsi"/>
        </w:rPr>
        <w:t>Current</w:t>
      </w:r>
      <w:r w:rsidR="009D523D" w:rsidRPr="00FF5AA7">
        <w:rPr>
          <w:rStyle w:val="spanpaddedline"/>
          <w:rFonts w:asciiTheme="minorHAnsi" w:hAnsiTheme="minorHAnsi" w:cstheme="minorHAnsi"/>
        </w:rPr>
        <w:t xml:space="preserve"> </w:t>
      </w:r>
    </w:p>
    <w:p w:rsidR="009D523D" w:rsidRPr="00FF5AA7" w:rsidRDefault="009D523D" w:rsidP="009D523D">
      <w:pPr>
        <w:pStyle w:val="spanpaddedlineParagraph"/>
        <w:spacing w:line="360" w:lineRule="atLeast"/>
        <w:rPr>
          <w:rFonts w:asciiTheme="minorHAnsi" w:hAnsiTheme="minorHAnsi" w:cstheme="minorHAnsi"/>
        </w:rPr>
      </w:pPr>
      <w:r>
        <w:rPr>
          <w:rStyle w:val="spancompanyname"/>
          <w:rFonts w:asciiTheme="minorHAnsi" w:hAnsiTheme="minorHAnsi" w:cstheme="minorHAnsi"/>
        </w:rPr>
        <w:t xml:space="preserve">Fiserv, </w:t>
      </w:r>
      <w:proofErr w:type="spellStart"/>
      <w:r>
        <w:rPr>
          <w:rStyle w:val="spancompanyname"/>
          <w:rFonts w:asciiTheme="minorHAnsi" w:hAnsiTheme="minorHAnsi" w:cstheme="minorHAnsi"/>
        </w:rPr>
        <w:t>Mindlance</w:t>
      </w:r>
      <w:proofErr w:type="spellEnd"/>
      <w:r w:rsidRPr="00FF5AA7">
        <w:rPr>
          <w:rStyle w:val="span"/>
          <w:rFonts w:asciiTheme="minorHAnsi" w:hAnsiTheme="minorHAnsi" w:cstheme="minorHAnsi"/>
        </w:rPr>
        <w:t xml:space="preserve"> – </w:t>
      </w:r>
      <w:r>
        <w:rPr>
          <w:rStyle w:val="span"/>
          <w:rFonts w:asciiTheme="minorHAnsi" w:hAnsiTheme="minorHAnsi" w:cstheme="minorHAnsi"/>
        </w:rPr>
        <w:t>Remote</w:t>
      </w:r>
    </w:p>
    <w:p w:rsidR="009D523D" w:rsidRDefault="009D523D" w:rsidP="009D523D">
      <w:pPr>
        <w:pStyle w:val="divdocumentulli"/>
        <w:numPr>
          <w:ilvl w:val="0"/>
          <w:numId w:val="3"/>
        </w:numPr>
        <w:spacing w:line="360" w:lineRule="atLeast"/>
        <w:ind w:left="460" w:hanging="210"/>
        <w:rPr>
          <w:rStyle w:val="span"/>
          <w:rFonts w:asciiTheme="minorHAnsi" w:hAnsiTheme="minorHAnsi" w:cstheme="minorHAnsi"/>
        </w:rPr>
      </w:pPr>
      <w:r>
        <w:rPr>
          <w:rStyle w:val="span"/>
          <w:rFonts w:asciiTheme="minorHAnsi" w:hAnsiTheme="minorHAnsi" w:cstheme="minorHAnsi"/>
        </w:rPr>
        <w:t xml:space="preserve">Contractor for </w:t>
      </w:r>
      <w:proofErr w:type="spellStart"/>
      <w:r>
        <w:rPr>
          <w:rStyle w:val="span"/>
          <w:rFonts w:asciiTheme="minorHAnsi" w:hAnsiTheme="minorHAnsi" w:cstheme="minorHAnsi"/>
        </w:rPr>
        <w:t>LatAm</w:t>
      </w:r>
      <w:proofErr w:type="spellEnd"/>
      <w:r>
        <w:rPr>
          <w:rStyle w:val="span"/>
          <w:rFonts w:asciiTheme="minorHAnsi" w:hAnsiTheme="minorHAnsi" w:cstheme="minorHAnsi"/>
        </w:rPr>
        <w:t xml:space="preserve"> Call Center Operations, supporting acquisition conversion.</w:t>
      </w:r>
    </w:p>
    <w:p w:rsidR="009D523D" w:rsidRDefault="009D523D" w:rsidP="009D523D">
      <w:pPr>
        <w:pStyle w:val="divdocumentulli"/>
        <w:numPr>
          <w:ilvl w:val="0"/>
          <w:numId w:val="3"/>
        </w:numPr>
        <w:spacing w:line="360" w:lineRule="atLeast"/>
        <w:ind w:left="460" w:hanging="210"/>
        <w:rPr>
          <w:rStyle w:val="span"/>
          <w:rFonts w:asciiTheme="minorHAnsi" w:hAnsiTheme="minorHAnsi" w:cstheme="minorHAnsi"/>
        </w:rPr>
      </w:pPr>
      <w:r>
        <w:rPr>
          <w:rStyle w:val="span"/>
          <w:rFonts w:asciiTheme="minorHAnsi" w:hAnsiTheme="minorHAnsi" w:cstheme="minorHAnsi"/>
        </w:rPr>
        <w:t>Project Management support for PMO</w:t>
      </w:r>
    </w:p>
    <w:p w:rsidR="009D523D" w:rsidRPr="00FF5AA7" w:rsidRDefault="009D523D" w:rsidP="009D523D">
      <w:pPr>
        <w:pStyle w:val="divdocumentulli"/>
        <w:spacing w:line="360" w:lineRule="atLeast"/>
        <w:rPr>
          <w:rStyle w:val="span"/>
          <w:rFonts w:asciiTheme="minorHAnsi" w:hAnsiTheme="minorHAnsi" w:cstheme="minorHAnsi"/>
        </w:rPr>
      </w:pPr>
    </w:p>
    <w:p w:rsidR="007B494B" w:rsidRPr="00FF5AA7" w:rsidRDefault="00FF5AA7">
      <w:pPr>
        <w:pStyle w:val="divdocumentsinglecolumn"/>
        <w:spacing w:line="360" w:lineRule="atLeast"/>
        <w:rPr>
          <w:rFonts w:asciiTheme="minorHAnsi" w:hAnsiTheme="minorHAnsi" w:cstheme="minorHAnsi"/>
        </w:rPr>
      </w:pPr>
      <w:r w:rsidRPr="00FF5AA7">
        <w:rPr>
          <w:rStyle w:val="spanjobtitle"/>
          <w:rFonts w:asciiTheme="minorHAnsi" w:hAnsiTheme="minorHAnsi" w:cstheme="minorHAnsi"/>
        </w:rPr>
        <w:t>IT Vendor Specialist-Project Manager</w:t>
      </w:r>
      <w:r w:rsidRPr="00FF5AA7">
        <w:rPr>
          <w:rStyle w:val="span"/>
          <w:rFonts w:asciiTheme="minorHAnsi" w:hAnsiTheme="minorHAnsi" w:cstheme="minorHAnsi"/>
        </w:rPr>
        <w:t>, 09/2018 to 10/2020</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proofErr w:type="spellStart"/>
      <w:r w:rsidRPr="00FF5AA7">
        <w:rPr>
          <w:rStyle w:val="spancompanyname"/>
          <w:rFonts w:asciiTheme="minorHAnsi" w:hAnsiTheme="minorHAnsi" w:cstheme="minorHAnsi"/>
        </w:rPr>
        <w:t>MagicLeap</w:t>
      </w:r>
      <w:proofErr w:type="spellEnd"/>
      <w:r w:rsidRPr="00FF5AA7">
        <w:rPr>
          <w:rStyle w:val="span"/>
          <w:rFonts w:asciiTheme="minorHAnsi" w:hAnsiTheme="minorHAnsi" w:cstheme="minorHAnsi"/>
        </w:rPr>
        <w:t xml:space="preserve"> – Plantation, FL</w:t>
      </w:r>
    </w:p>
    <w:p w:rsidR="007B494B" w:rsidRPr="00FF5AA7" w:rsidRDefault="00FF5AA7">
      <w:pPr>
        <w:pStyle w:val="divdocumentulli"/>
        <w:numPr>
          <w:ilvl w:val="0"/>
          <w:numId w:val="3"/>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IT Vendor manager, supporting all related contracts, </w:t>
      </w:r>
      <w:proofErr w:type="gramStart"/>
      <w:r w:rsidR="00B02F87">
        <w:rPr>
          <w:rStyle w:val="span"/>
          <w:rFonts w:asciiTheme="minorHAnsi" w:hAnsiTheme="minorHAnsi" w:cstheme="minorHAnsi"/>
        </w:rPr>
        <w:t>Financial</w:t>
      </w:r>
      <w:proofErr w:type="gramEnd"/>
      <w:r w:rsidR="00B02F87">
        <w:rPr>
          <w:rStyle w:val="span"/>
          <w:rFonts w:asciiTheme="minorHAnsi" w:hAnsiTheme="minorHAnsi" w:cstheme="minorHAnsi"/>
        </w:rPr>
        <w:t xml:space="preserve"> analysis, </w:t>
      </w:r>
      <w:r w:rsidRPr="00FF5AA7">
        <w:rPr>
          <w:rStyle w:val="span"/>
          <w:rFonts w:asciiTheme="minorHAnsi" w:hAnsiTheme="minorHAnsi" w:cstheme="minorHAnsi"/>
        </w:rPr>
        <w:t>new services and streamlining IT costs.</w:t>
      </w:r>
      <w:r w:rsidR="001317E5" w:rsidRPr="001317E5">
        <w:rPr>
          <w:rStyle w:val="span"/>
          <w:rFonts w:asciiTheme="minorHAnsi" w:hAnsiTheme="minorHAnsi" w:cstheme="minorHAnsi"/>
        </w:rPr>
        <w:t xml:space="preserve"> </w:t>
      </w:r>
      <w:r w:rsidR="001317E5" w:rsidRPr="00FF5AA7">
        <w:rPr>
          <w:rStyle w:val="span"/>
          <w:rFonts w:asciiTheme="minorHAnsi" w:hAnsiTheme="minorHAnsi" w:cstheme="minorHAnsi"/>
        </w:rPr>
        <w:t>Realized Savings of $1.7m/year.</w:t>
      </w:r>
    </w:p>
    <w:p w:rsidR="006F7F9B" w:rsidRDefault="006F7F9B" w:rsidP="006F7F9B">
      <w:pPr>
        <w:pStyle w:val="divdocumentulli"/>
        <w:numPr>
          <w:ilvl w:val="0"/>
          <w:numId w:val="3"/>
        </w:numPr>
        <w:spacing w:line="360" w:lineRule="atLeast"/>
        <w:ind w:left="460" w:hanging="210"/>
        <w:rPr>
          <w:rStyle w:val="span"/>
          <w:rFonts w:asciiTheme="minorHAnsi" w:hAnsiTheme="minorHAnsi" w:cstheme="minorHAnsi"/>
        </w:rPr>
      </w:pPr>
      <w:r>
        <w:rPr>
          <w:rStyle w:val="span"/>
          <w:rFonts w:asciiTheme="minorHAnsi" w:hAnsiTheme="minorHAnsi" w:cstheme="minorHAnsi"/>
        </w:rPr>
        <w:t>In building 5g (AT&amp;T) Project Management</w:t>
      </w:r>
    </w:p>
    <w:p w:rsidR="006F7F9B" w:rsidRDefault="006F7F9B">
      <w:pPr>
        <w:pStyle w:val="divdocumentulli"/>
        <w:numPr>
          <w:ilvl w:val="0"/>
          <w:numId w:val="3"/>
        </w:numPr>
        <w:spacing w:line="360" w:lineRule="atLeast"/>
        <w:ind w:left="460" w:hanging="210"/>
        <w:rPr>
          <w:rStyle w:val="span"/>
          <w:rFonts w:asciiTheme="minorHAnsi" w:hAnsiTheme="minorHAnsi" w:cstheme="minorHAnsi"/>
        </w:rPr>
      </w:pPr>
      <w:r>
        <w:rPr>
          <w:rStyle w:val="span"/>
          <w:rFonts w:asciiTheme="minorHAnsi" w:hAnsiTheme="minorHAnsi" w:cstheme="minorHAnsi"/>
        </w:rPr>
        <w:t xml:space="preserve">Site and Data Center </w:t>
      </w:r>
      <w:r w:rsidR="003E35A5">
        <w:rPr>
          <w:rStyle w:val="span"/>
          <w:rFonts w:asciiTheme="minorHAnsi" w:hAnsiTheme="minorHAnsi" w:cstheme="minorHAnsi"/>
        </w:rPr>
        <w:t xml:space="preserve">infrastructure </w:t>
      </w:r>
      <w:r>
        <w:rPr>
          <w:rStyle w:val="span"/>
          <w:rFonts w:asciiTheme="minorHAnsi" w:hAnsiTheme="minorHAnsi" w:cstheme="minorHAnsi"/>
        </w:rPr>
        <w:t>related projects (new, relocation, closing)</w:t>
      </w:r>
      <w:r w:rsidR="006C5F94">
        <w:rPr>
          <w:rStyle w:val="span"/>
          <w:rFonts w:asciiTheme="minorHAnsi" w:hAnsiTheme="minorHAnsi" w:cstheme="minorHAnsi"/>
        </w:rPr>
        <w:t xml:space="preserve"> following PMO.</w:t>
      </w:r>
    </w:p>
    <w:p w:rsidR="007B494B" w:rsidRPr="00FF5AA7" w:rsidRDefault="001317E5">
      <w:pPr>
        <w:pStyle w:val="divdocumentulli"/>
        <w:numPr>
          <w:ilvl w:val="0"/>
          <w:numId w:val="3"/>
        </w:numPr>
        <w:spacing w:line="360" w:lineRule="atLeast"/>
        <w:ind w:left="460" w:hanging="210"/>
        <w:rPr>
          <w:rStyle w:val="span"/>
          <w:rFonts w:asciiTheme="minorHAnsi" w:hAnsiTheme="minorHAnsi" w:cstheme="minorHAnsi"/>
        </w:rPr>
      </w:pPr>
      <w:r>
        <w:rPr>
          <w:rStyle w:val="span"/>
          <w:rFonts w:asciiTheme="minorHAnsi" w:hAnsiTheme="minorHAnsi" w:cstheme="minorHAnsi"/>
        </w:rPr>
        <w:t>Support Cloud Architect on</w:t>
      </w:r>
      <w:r w:rsidRPr="002E6601">
        <w:rPr>
          <w:rStyle w:val="span"/>
          <w:rFonts w:asciiTheme="minorHAnsi" w:hAnsiTheme="minorHAnsi" w:cstheme="minorHAnsi"/>
        </w:rPr>
        <w:t xml:space="preserve"> financial and contractual tasks </w:t>
      </w:r>
      <w:r>
        <w:rPr>
          <w:rStyle w:val="span"/>
          <w:rFonts w:asciiTheme="minorHAnsi" w:hAnsiTheme="minorHAnsi" w:cstheme="minorHAnsi"/>
        </w:rPr>
        <w:t>along with</w:t>
      </w:r>
      <w:r w:rsidRPr="002E6601">
        <w:rPr>
          <w:rStyle w:val="span"/>
          <w:rFonts w:asciiTheme="minorHAnsi" w:hAnsiTheme="minorHAnsi" w:cstheme="minorHAnsi"/>
        </w:rPr>
        <w:t xml:space="preserve"> some configuration</w:t>
      </w:r>
      <w:r>
        <w:rPr>
          <w:rStyle w:val="span"/>
          <w:rFonts w:asciiTheme="minorHAnsi" w:hAnsiTheme="minorHAnsi" w:cstheme="minorHAnsi"/>
        </w:rPr>
        <w:t xml:space="preserve">. (Google GCP, </w:t>
      </w:r>
      <w:proofErr w:type="spellStart"/>
      <w:r>
        <w:rPr>
          <w:rStyle w:val="span"/>
          <w:rFonts w:asciiTheme="minorHAnsi" w:hAnsiTheme="minorHAnsi" w:cstheme="minorHAnsi"/>
        </w:rPr>
        <w:t>Equinix</w:t>
      </w:r>
      <w:proofErr w:type="spellEnd"/>
      <w:r>
        <w:rPr>
          <w:rStyle w:val="span"/>
          <w:rFonts w:asciiTheme="minorHAnsi" w:hAnsiTheme="minorHAnsi" w:cstheme="minorHAnsi"/>
        </w:rPr>
        <w:t xml:space="preserve"> Fabric)</w:t>
      </w:r>
    </w:p>
    <w:p w:rsidR="007B494B" w:rsidRPr="00FF5AA7" w:rsidRDefault="00FF5AA7">
      <w:pPr>
        <w:pStyle w:val="divdocumentulli"/>
        <w:numPr>
          <w:ilvl w:val="0"/>
          <w:numId w:val="3"/>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Work closely with Legal, Procurement, IT Architects, and Project/Product Managers to provision cost effective network solutions.</w:t>
      </w:r>
    </w:p>
    <w:p w:rsidR="007B494B" w:rsidRPr="00FF5AA7" w:rsidRDefault="00FF5AA7">
      <w:pPr>
        <w:pStyle w:val="divdocumentulli"/>
        <w:numPr>
          <w:ilvl w:val="0"/>
          <w:numId w:val="3"/>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Engage vendors for ML product fast tracking.</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Project Manager-Financial Analyst</w:t>
      </w:r>
      <w:r w:rsidRPr="00FF5AA7">
        <w:rPr>
          <w:rStyle w:val="span"/>
          <w:rFonts w:asciiTheme="minorHAnsi" w:hAnsiTheme="minorHAnsi" w:cstheme="minorHAnsi"/>
        </w:rPr>
        <w:t>, 01/2009 to 01/2018</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 xml:space="preserve">DHL, </w:t>
      </w:r>
      <w:proofErr w:type="spellStart"/>
      <w:r w:rsidRPr="00FF5AA7">
        <w:rPr>
          <w:rStyle w:val="spancompanyname"/>
          <w:rFonts w:asciiTheme="minorHAnsi" w:hAnsiTheme="minorHAnsi" w:cstheme="minorHAnsi"/>
        </w:rPr>
        <w:t>Auxis</w:t>
      </w:r>
      <w:proofErr w:type="spellEnd"/>
      <w:r w:rsidRPr="00FF5AA7">
        <w:rPr>
          <w:rStyle w:val="span"/>
          <w:rFonts w:asciiTheme="minorHAnsi" w:hAnsiTheme="minorHAnsi" w:cstheme="minorHAnsi"/>
        </w:rPr>
        <w:t xml:space="preserve"> – Plantation, FL</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Analyzed projects for capital deployment and helped structure multi-million dollar contract for DHL Americas.</w:t>
      </w:r>
      <w:r w:rsidR="006C5F94">
        <w:rPr>
          <w:rStyle w:val="span"/>
          <w:rFonts w:asciiTheme="minorHAnsi" w:hAnsiTheme="minorHAnsi" w:cstheme="minorHAnsi"/>
        </w:rPr>
        <w:t xml:space="preserve"> Reporting to Bonn DHL PMO governance body.</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Contracted 4 times in 2009, 2011, 2013, 2018 for a total of 5+years total duration</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Structured tools (Excel and SharePoint) to </w:t>
      </w:r>
      <w:proofErr w:type="gramStart"/>
      <w:r w:rsidRPr="00FF5AA7">
        <w:rPr>
          <w:rStyle w:val="span"/>
          <w:rFonts w:asciiTheme="minorHAnsi" w:hAnsiTheme="minorHAnsi" w:cstheme="minorHAnsi"/>
        </w:rPr>
        <w:t>collect,</w:t>
      </w:r>
      <w:proofErr w:type="gramEnd"/>
      <w:r w:rsidRPr="00FF5AA7">
        <w:rPr>
          <w:rStyle w:val="span"/>
          <w:rFonts w:asciiTheme="minorHAnsi" w:hAnsiTheme="minorHAnsi" w:cstheme="minorHAnsi"/>
        </w:rPr>
        <w:t xml:space="preserve"> process and report from vendor responses and country input.</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5 year Contract value for initiative: $8.3MM, average savings of 15%.</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Stakeholder communications: weekly status meetings, dashboards.</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Extract Data Warehouse spend and category information for analysis.</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Vendor management and communications.</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Resource allocation, matrix for in-country resources.</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Issues tracking, risk analysis and mitigation.</w:t>
      </w:r>
    </w:p>
    <w:p w:rsidR="007B494B" w:rsidRPr="00FF5AA7" w:rsidRDefault="00FF5AA7">
      <w:pPr>
        <w:pStyle w:val="divdocumentulli"/>
        <w:numPr>
          <w:ilvl w:val="0"/>
          <w:numId w:val="4"/>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Developed financial models for projects and presentations.</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Project Manager</w:t>
      </w:r>
      <w:r w:rsidRPr="00FF5AA7">
        <w:rPr>
          <w:rStyle w:val="span"/>
          <w:rFonts w:asciiTheme="minorHAnsi" w:hAnsiTheme="minorHAnsi" w:cstheme="minorHAnsi"/>
        </w:rPr>
        <w:t>, 06/2017 to 10/2017</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proofErr w:type="spellStart"/>
      <w:r w:rsidRPr="00FF5AA7">
        <w:rPr>
          <w:rStyle w:val="spancompanyname"/>
          <w:rFonts w:asciiTheme="minorHAnsi" w:hAnsiTheme="minorHAnsi" w:cstheme="minorHAnsi"/>
        </w:rPr>
        <w:t>Nominum</w:t>
      </w:r>
      <w:proofErr w:type="spellEnd"/>
      <w:r w:rsidRPr="00FF5AA7">
        <w:rPr>
          <w:rFonts w:asciiTheme="minorHAnsi" w:hAnsiTheme="minorHAnsi" w:cstheme="minorHAnsi"/>
        </w:rPr>
        <w:t xml:space="preserve"> </w:t>
      </w:r>
    </w:p>
    <w:p w:rsidR="007B494B" w:rsidRPr="00FF5AA7" w:rsidRDefault="00FF5AA7">
      <w:pPr>
        <w:pStyle w:val="divdocumentulli"/>
        <w:numPr>
          <w:ilvl w:val="0"/>
          <w:numId w:val="5"/>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Latin America </w:t>
      </w:r>
      <w:r w:rsidR="006C41F0">
        <w:rPr>
          <w:rStyle w:val="span"/>
          <w:rFonts w:asciiTheme="minorHAnsi" w:hAnsiTheme="minorHAnsi" w:cstheme="minorHAnsi"/>
        </w:rPr>
        <w:t xml:space="preserve">Internet software </w:t>
      </w:r>
      <w:r w:rsidRPr="00FF5AA7">
        <w:rPr>
          <w:rStyle w:val="span"/>
          <w:rFonts w:asciiTheme="minorHAnsi" w:hAnsiTheme="minorHAnsi" w:cstheme="minorHAnsi"/>
        </w:rPr>
        <w:t>Implementation Project Manager, assigned to highly visible customer in Mexico (</w:t>
      </w:r>
      <w:proofErr w:type="spellStart"/>
      <w:r w:rsidRPr="00FF5AA7">
        <w:rPr>
          <w:rStyle w:val="span"/>
          <w:rFonts w:asciiTheme="minorHAnsi" w:hAnsiTheme="minorHAnsi" w:cstheme="minorHAnsi"/>
        </w:rPr>
        <w:t>Telmex</w:t>
      </w:r>
      <w:proofErr w:type="spellEnd"/>
      <w:r w:rsidRPr="00FF5AA7">
        <w:rPr>
          <w:rStyle w:val="span"/>
          <w:rFonts w:asciiTheme="minorHAnsi" w:hAnsiTheme="minorHAnsi" w:cstheme="minorHAnsi"/>
        </w:rPr>
        <w:t>).</w:t>
      </w:r>
    </w:p>
    <w:p w:rsidR="007B494B" w:rsidRPr="00FF5AA7" w:rsidRDefault="00FF5AA7">
      <w:pPr>
        <w:pStyle w:val="divdocumentulli"/>
        <w:numPr>
          <w:ilvl w:val="0"/>
          <w:numId w:val="5"/>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Client liaison for project deliverables.</w:t>
      </w:r>
    </w:p>
    <w:p w:rsidR="007B494B" w:rsidRPr="00FF5AA7" w:rsidRDefault="00FF5AA7">
      <w:pPr>
        <w:pStyle w:val="divdocumentulli"/>
        <w:numPr>
          <w:ilvl w:val="0"/>
          <w:numId w:val="5"/>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Managed resources, risks and issues, reflected on viable deployment.</w:t>
      </w:r>
    </w:p>
    <w:p w:rsidR="007B494B" w:rsidRPr="00FF5AA7" w:rsidRDefault="00FF5AA7">
      <w:pPr>
        <w:pStyle w:val="divdocumentulli"/>
        <w:numPr>
          <w:ilvl w:val="0"/>
          <w:numId w:val="5"/>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Followed company and client PMO standards.</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lastRenderedPageBreak/>
        <w:t>Project Manager</w:t>
      </w:r>
      <w:r w:rsidRPr="00FF5AA7">
        <w:rPr>
          <w:rStyle w:val="span"/>
          <w:rFonts w:asciiTheme="minorHAnsi" w:hAnsiTheme="minorHAnsi" w:cstheme="minorHAnsi"/>
        </w:rPr>
        <w:t>, 02/2017 to 05/2017</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 xml:space="preserve">AT&amp;T, </w:t>
      </w:r>
      <w:proofErr w:type="spellStart"/>
      <w:r w:rsidRPr="00FF5AA7">
        <w:rPr>
          <w:rStyle w:val="spancompanyname"/>
          <w:rFonts w:asciiTheme="minorHAnsi" w:hAnsiTheme="minorHAnsi" w:cstheme="minorHAnsi"/>
        </w:rPr>
        <w:t>KForce</w:t>
      </w:r>
      <w:proofErr w:type="spellEnd"/>
      <w:r w:rsidRPr="00FF5AA7">
        <w:rPr>
          <w:rFonts w:asciiTheme="minorHAnsi" w:hAnsiTheme="minorHAnsi" w:cstheme="minorHAnsi"/>
        </w:rPr>
        <w:t xml:space="preserve"> </w:t>
      </w:r>
    </w:p>
    <w:p w:rsidR="007B494B" w:rsidRPr="00FF5AA7" w:rsidRDefault="00FF5AA7">
      <w:pPr>
        <w:pStyle w:val="divdocumentulli"/>
        <w:numPr>
          <w:ilvl w:val="0"/>
          <w:numId w:val="6"/>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Member of ATT.COM User Experience Technologies Front Door group, covering initiation phase high level estimation for Consumer and Business initiatives.</w:t>
      </w:r>
    </w:p>
    <w:p w:rsidR="007B494B" w:rsidRPr="00FF5AA7" w:rsidRDefault="00FF5AA7">
      <w:pPr>
        <w:pStyle w:val="divdocumentulli"/>
        <w:numPr>
          <w:ilvl w:val="0"/>
          <w:numId w:val="6"/>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Handling small to large scale customer portal initiatives, evaluating impacts and assigning to internal SME groups for process disposition.</w:t>
      </w:r>
    </w:p>
    <w:p w:rsidR="007B494B" w:rsidRPr="00FF5AA7" w:rsidRDefault="00FF5AA7">
      <w:pPr>
        <w:pStyle w:val="divdocumentulli"/>
        <w:numPr>
          <w:ilvl w:val="0"/>
          <w:numId w:val="6"/>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Coordinate any Program or Project Manager </w:t>
      </w:r>
      <w:r w:rsidR="006E7255" w:rsidRPr="00FF5AA7">
        <w:rPr>
          <w:rStyle w:val="span"/>
          <w:rFonts w:asciiTheme="minorHAnsi" w:hAnsiTheme="minorHAnsi" w:cstheme="minorHAnsi"/>
        </w:rPr>
        <w:t>Communications</w:t>
      </w:r>
      <w:r w:rsidRPr="00FF5AA7">
        <w:rPr>
          <w:rStyle w:val="span"/>
          <w:rFonts w:asciiTheme="minorHAnsi" w:hAnsiTheme="minorHAnsi" w:cstheme="minorHAnsi"/>
        </w:rPr>
        <w:t xml:space="preserve"> and requests between SME, Architects and Development teams.</w:t>
      </w:r>
    </w:p>
    <w:p w:rsidR="007B494B" w:rsidRPr="00FF5AA7" w:rsidRDefault="00FF5AA7">
      <w:pPr>
        <w:pStyle w:val="divdocumentulli"/>
        <w:numPr>
          <w:ilvl w:val="0"/>
          <w:numId w:val="6"/>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Streamlined tools and initiatives in SharePoint for report production and task automation.</w:t>
      </w:r>
    </w:p>
    <w:p w:rsidR="007B494B" w:rsidRPr="00FF5AA7" w:rsidRDefault="00FF5AA7">
      <w:pPr>
        <w:pStyle w:val="divdocumentulli"/>
        <w:numPr>
          <w:ilvl w:val="0"/>
          <w:numId w:val="6"/>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Throughput of 10 daily requests for estimation.</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IT Project Manager</w:t>
      </w:r>
      <w:r w:rsidRPr="00FF5AA7">
        <w:rPr>
          <w:rStyle w:val="span"/>
          <w:rFonts w:asciiTheme="minorHAnsi" w:hAnsiTheme="minorHAnsi" w:cstheme="minorHAnsi"/>
        </w:rPr>
        <w:t>, 06/2015 to 09/2016</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 xml:space="preserve">AT&amp;T, </w:t>
      </w:r>
      <w:proofErr w:type="spellStart"/>
      <w:r w:rsidRPr="00FF5AA7">
        <w:rPr>
          <w:rStyle w:val="spancompanyname"/>
          <w:rFonts w:asciiTheme="minorHAnsi" w:hAnsiTheme="minorHAnsi" w:cstheme="minorHAnsi"/>
        </w:rPr>
        <w:t>ZeroChaos</w:t>
      </w:r>
      <w:proofErr w:type="spellEnd"/>
      <w:r w:rsidRPr="00FF5AA7">
        <w:rPr>
          <w:rFonts w:asciiTheme="minorHAnsi" w:hAnsiTheme="minorHAnsi" w:cstheme="minorHAnsi"/>
        </w:rPr>
        <w:t xml:space="preserve"> </w:t>
      </w:r>
    </w:p>
    <w:p w:rsidR="007B494B" w:rsidRPr="00FF5AA7" w:rsidRDefault="00FF5AA7">
      <w:pPr>
        <w:pStyle w:val="divdocumentulli"/>
        <w:numPr>
          <w:ilvl w:val="0"/>
          <w:numId w:val="7"/>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Engaged to support Latin America</w:t>
      </w:r>
      <w:r w:rsidR="006E7255">
        <w:rPr>
          <w:rStyle w:val="span"/>
          <w:rFonts w:asciiTheme="minorHAnsi" w:hAnsiTheme="minorHAnsi" w:cstheme="minorHAnsi"/>
        </w:rPr>
        <w:t xml:space="preserve"> VoIP</w:t>
      </w:r>
      <w:r w:rsidRPr="00FF5AA7">
        <w:rPr>
          <w:rStyle w:val="span"/>
          <w:rFonts w:asciiTheme="minorHAnsi" w:hAnsiTheme="minorHAnsi" w:cstheme="minorHAnsi"/>
        </w:rPr>
        <w:t xml:space="preserve"> Call Center Technologies implementations after a previous successful tenure with Thomson Reuters.</w:t>
      </w:r>
    </w:p>
    <w:p w:rsidR="007B494B" w:rsidRPr="00FF5AA7" w:rsidRDefault="00FF5AA7">
      <w:pPr>
        <w:pStyle w:val="divdocumentulli"/>
        <w:numPr>
          <w:ilvl w:val="0"/>
          <w:numId w:val="7"/>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Support outsource contract teaming up with IBM.</w:t>
      </w:r>
    </w:p>
    <w:p w:rsidR="007B494B" w:rsidRPr="00FF5AA7" w:rsidRDefault="00FF5AA7">
      <w:pPr>
        <w:pStyle w:val="divdocumentulli"/>
        <w:numPr>
          <w:ilvl w:val="0"/>
          <w:numId w:val="7"/>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Assist with Project management framework, including communications, resource, risk and issues.</w:t>
      </w:r>
    </w:p>
    <w:p w:rsidR="007B494B" w:rsidRPr="00FF5AA7" w:rsidRDefault="00FF5AA7">
      <w:pPr>
        <w:pStyle w:val="divdocumentulli"/>
        <w:numPr>
          <w:ilvl w:val="0"/>
          <w:numId w:val="7"/>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Provide for Business Analysis as necessary.</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IT Project Manager</w:t>
      </w:r>
      <w:r w:rsidRPr="00FF5AA7">
        <w:rPr>
          <w:rStyle w:val="span"/>
          <w:rFonts w:asciiTheme="minorHAnsi" w:hAnsiTheme="minorHAnsi" w:cstheme="minorHAnsi"/>
        </w:rPr>
        <w:t>, 11/2014 to 05/2015</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American Express</w:t>
      </w:r>
      <w:r w:rsidRPr="00FF5AA7">
        <w:rPr>
          <w:rFonts w:asciiTheme="minorHAnsi" w:hAnsiTheme="minorHAnsi" w:cstheme="minorHAnsi"/>
        </w:rPr>
        <w:t xml:space="preserve"> </w:t>
      </w:r>
    </w:p>
    <w:p w:rsidR="007B494B" w:rsidRPr="00FF5AA7" w:rsidRDefault="00FF5AA7">
      <w:pPr>
        <w:pStyle w:val="divdocumentulli"/>
        <w:numPr>
          <w:ilvl w:val="0"/>
          <w:numId w:val="8"/>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Managed Credit Bureau related development projects.</w:t>
      </w:r>
    </w:p>
    <w:p w:rsidR="007B494B" w:rsidRPr="00FF5AA7" w:rsidRDefault="00FF5AA7">
      <w:pPr>
        <w:pStyle w:val="divdocumentulli"/>
        <w:numPr>
          <w:ilvl w:val="0"/>
          <w:numId w:val="8"/>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Following Amex Agile SDLC Project Management methodology, communications, resource, risk and issues.</w:t>
      </w:r>
    </w:p>
    <w:p w:rsidR="007B494B" w:rsidRPr="00FF5AA7" w:rsidRDefault="00FF5AA7">
      <w:pPr>
        <w:pStyle w:val="divdocumentulli"/>
        <w:numPr>
          <w:ilvl w:val="0"/>
          <w:numId w:val="8"/>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Handling multiple project </w:t>
      </w:r>
      <w:r w:rsidR="006E7255" w:rsidRPr="00FF5AA7">
        <w:rPr>
          <w:rStyle w:val="span"/>
          <w:rFonts w:asciiTheme="minorHAnsi" w:hAnsiTheme="minorHAnsi" w:cstheme="minorHAnsi"/>
        </w:rPr>
        <w:t>portfolios</w:t>
      </w:r>
      <w:r w:rsidRPr="00FF5AA7">
        <w:rPr>
          <w:rStyle w:val="span"/>
          <w:rFonts w:asciiTheme="minorHAnsi" w:hAnsiTheme="minorHAnsi" w:cstheme="minorHAnsi"/>
        </w:rPr>
        <w:t xml:space="preserve"> (3 to 10</w:t>
      </w:r>
      <w:r w:rsidR="00E53C29">
        <w:rPr>
          <w:rStyle w:val="span"/>
          <w:rFonts w:asciiTheme="minorHAnsi" w:hAnsiTheme="minorHAnsi" w:cstheme="minorHAnsi"/>
        </w:rPr>
        <w:t xml:space="preserve">). </w:t>
      </w:r>
      <w:r w:rsidRPr="00FF5AA7">
        <w:rPr>
          <w:rStyle w:val="span"/>
          <w:rFonts w:asciiTheme="minorHAnsi" w:hAnsiTheme="minorHAnsi" w:cstheme="minorHAnsi"/>
        </w:rPr>
        <w:t>Technical translation to Spanish and Portuguese.</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Project Manager</w:t>
      </w:r>
      <w:r w:rsidRPr="00FF5AA7">
        <w:rPr>
          <w:rStyle w:val="span"/>
          <w:rFonts w:asciiTheme="minorHAnsi" w:hAnsiTheme="minorHAnsi" w:cstheme="minorHAnsi"/>
        </w:rPr>
        <w:t>, 12/2013 to 10/2014</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Thomson Reuters</w:t>
      </w:r>
      <w:r w:rsidRPr="00FF5AA7">
        <w:rPr>
          <w:rFonts w:asciiTheme="minorHAnsi" w:hAnsiTheme="minorHAnsi" w:cstheme="minorHAnsi"/>
        </w:rPr>
        <w:t xml:space="preserve"> </w:t>
      </w:r>
    </w:p>
    <w:p w:rsidR="007B494B" w:rsidRPr="00FF5AA7" w:rsidRDefault="00FF5AA7">
      <w:pPr>
        <w:pStyle w:val="divdocumentulli"/>
        <w:numPr>
          <w:ilvl w:val="0"/>
          <w:numId w:val="9"/>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Engaged to support Latin America </w:t>
      </w:r>
      <w:r w:rsidR="006E7255">
        <w:rPr>
          <w:rStyle w:val="span"/>
          <w:rFonts w:asciiTheme="minorHAnsi" w:hAnsiTheme="minorHAnsi" w:cstheme="minorHAnsi"/>
        </w:rPr>
        <w:t xml:space="preserve">VoIP </w:t>
      </w:r>
      <w:r w:rsidRPr="00FF5AA7">
        <w:rPr>
          <w:rStyle w:val="span"/>
          <w:rFonts w:asciiTheme="minorHAnsi" w:hAnsiTheme="minorHAnsi" w:cstheme="minorHAnsi"/>
        </w:rPr>
        <w:t>Call Center Technologies.</w:t>
      </w:r>
    </w:p>
    <w:p w:rsidR="007B494B" w:rsidRPr="00FF5AA7" w:rsidRDefault="00FF5AA7">
      <w:pPr>
        <w:pStyle w:val="divdocumentulli"/>
        <w:numPr>
          <w:ilvl w:val="0"/>
          <w:numId w:val="9"/>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Assist with Project related activities for planning and implementation.</w:t>
      </w:r>
    </w:p>
    <w:p w:rsidR="007B494B" w:rsidRPr="00FF5AA7" w:rsidRDefault="00FF5AA7">
      <w:pPr>
        <w:pStyle w:val="divdocumentulli"/>
        <w:numPr>
          <w:ilvl w:val="0"/>
          <w:numId w:val="9"/>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Furnish with Business Analysis and Project Management advising for each phase.</w:t>
      </w:r>
    </w:p>
    <w:p w:rsidR="007B494B" w:rsidRPr="00FF5AA7" w:rsidRDefault="00FF5AA7">
      <w:pPr>
        <w:pStyle w:val="divdocumentulli"/>
        <w:numPr>
          <w:ilvl w:val="0"/>
          <w:numId w:val="9"/>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Technical translation to Spanish and Portuguese.</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Project Manager- Business Analyst</w:t>
      </w:r>
      <w:r w:rsidRPr="00FF5AA7">
        <w:rPr>
          <w:rStyle w:val="span"/>
          <w:rFonts w:asciiTheme="minorHAnsi" w:hAnsiTheme="minorHAnsi" w:cstheme="minorHAnsi"/>
        </w:rPr>
        <w:t>, 06/2012 to 02/2013</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American Express</w:t>
      </w:r>
      <w:r w:rsidRPr="00FF5AA7">
        <w:rPr>
          <w:rFonts w:asciiTheme="minorHAnsi" w:hAnsiTheme="minorHAnsi" w:cstheme="minorHAnsi"/>
        </w:rPr>
        <w:t xml:space="preserve"> </w:t>
      </w:r>
    </w:p>
    <w:p w:rsidR="007B494B" w:rsidRPr="00FF5AA7" w:rsidRDefault="00FF5AA7">
      <w:pPr>
        <w:pStyle w:val="divdocumentulli"/>
        <w:numPr>
          <w:ilvl w:val="0"/>
          <w:numId w:val="10"/>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 xml:space="preserve">Led the Communications Capabilities Business team on multiple System Development initiatives, Waterfall and Agile methodologies, </w:t>
      </w:r>
      <w:r w:rsidR="00C41419" w:rsidRPr="00FF5AA7">
        <w:rPr>
          <w:rStyle w:val="span"/>
          <w:rFonts w:asciiTheme="minorHAnsi" w:hAnsiTheme="minorHAnsi" w:cstheme="minorHAnsi"/>
        </w:rPr>
        <w:t>and main</w:t>
      </w:r>
      <w:r w:rsidR="00C41419">
        <w:rPr>
          <w:rStyle w:val="span"/>
          <w:rFonts w:asciiTheme="minorHAnsi" w:hAnsiTheme="minorHAnsi" w:cstheme="minorHAnsi"/>
        </w:rPr>
        <w:t xml:space="preserve"> project based on</w:t>
      </w:r>
      <w:r w:rsidRPr="00FF5AA7">
        <w:rPr>
          <w:rStyle w:val="span"/>
          <w:rFonts w:asciiTheme="minorHAnsi" w:hAnsiTheme="minorHAnsi" w:cstheme="minorHAnsi"/>
        </w:rPr>
        <w:t xml:space="preserve"> </w:t>
      </w:r>
      <w:proofErr w:type="spellStart"/>
      <w:r w:rsidRPr="00FF5AA7">
        <w:rPr>
          <w:rStyle w:val="span"/>
          <w:rFonts w:asciiTheme="minorHAnsi" w:hAnsiTheme="minorHAnsi" w:cstheme="minorHAnsi"/>
        </w:rPr>
        <w:t>ServiceNow</w:t>
      </w:r>
      <w:proofErr w:type="spellEnd"/>
      <w:r w:rsidRPr="00FF5AA7">
        <w:rPr>
          <w:rStyle w:val="span"/>
          <w:rFonts w:asciiTheme="minorHAnsi" w:hAnsiTheme="minorHAnsi" w:cstheme="minorHAnsi"/>
        </w:rPr>
        <w:t>, under Amex Agile.</w:t>
      </w:r>
    </w:p>
    <w:p w:rsidR="007B494B" w:rsidRPr="00FF5AA7" w:rsidRDefault="00FF5AA7">
      <w:pPr>
        <w:pStyle w:val="divdocumentulli"/>
        <w:numPr>
          <w:ilvl w:val="0"/>
          <w:numId w:val="10"/>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Responsibilities include Business Analysis, Backlog Product Manager</w:t>
      </w:r>
      <w:r w:rsidR="00C41419">
        <w:rPr>
          <w:rStyle w:val="span"/>
          <w:rFonts w:asciiTheme="minorHAnsi" w:hAnsiTheme="minorHAnsi" w:cstheme="minorHAnsi"/>
        </w:rPr>
        <w:t>,</w:t>
      </w:r>
      <w:r w:rsidRPr="00FF5AA7">
        <w:rPr>
          <w:rStyle w:val="span"/>
          <w:rFonts w:asciiTheme="minorHAnsi" w:hAnsiTheme="minorHAnsi" w:cstheme="minorHAnsi"/>
        </w:rPr>
        <w:t xml:space="preserve"> process flow documentation and translation into the Product Log as requirements.</w:t>
      </w:r>
    </w:p>
    <w:p w:rsidR="007B494B" w:rsidRPr="00FF5AA7" w:rsidRDefault="00FF5AA7">
      <w:pPr>
        <w:pStyle w:val="divdocumentulli"/>
        <w:numPr>
          <w:ilvl w:val="0"/>
          <w:numId w:val="10"/>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Quality center scripts development and execution.</w:t>
      </w:r>
    </w:p>
    <w:p w:rsidR="007B494B" w:rsidRPr="00FF5AA7" w:rsidRDefault="00FF5AA7">
      <w:pPr>
        <w:pStyle w:val="divdocumentulli"/>
        <w:numPr>
          <w:ilvl w:val="0"/>
          <w:numId w:val="10"/>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Value of managed portfolio: $2MM.</w:t>
      </w:r>
    </w:p>
    <w:p w:rsidR="007B494B" w:rsidRPr="00FF5AA7" w:rsidRDefault="00FF5AA7">
      <w:pPr>
        <w:pStyle w:val="divdocumentulli"/>
        <w:numPr>
          <w:ilvl w:val="0"/>
          <w:numId w:val="10"/>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lastRenderedPageBreak/>
        <w:t>PMO Information Systems: Clarity &amp; Share Point.</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jobtitle"/>
          <w:rFonts w:asciiTheme="minorHAnsi" w:hAnsiTheme="minorHAnsi" w:cstheme="minorHAnsi"/>
        </w:rPr>
        <w:t>Senior Project Manager</w:t>
      </w:r>
      <w:r w:rsidRPr="00FF5AA7">
        <w:rPr>
          <w:rStyle w:val="span"/>
          <w:rFonts w:asciiTheme="minorHAnsi" w:hAnsiTheme="minorHAnsi" w:cstheme="minorHAnsi"/>
        </w:rPr>
        <w:t>, 06/2010 to 12/2010</w:t>
      </w:r>
      <w:r w:rsidRPr="00FF5AA7">
        <w:rPr>
          <w:rStyle w:val="spanpaddedline"/>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HCA, Hospital Corporation of America</w:t>
      </w:r>
      <w:r w:rsidRPr="00FF5AA7">
        <w:rPr>
          <w:rFonts w:asciiTheme="minorHAnsi" w:hAnsiTheme="minorHAnsi" w:cstheme="minorHAnsi"/>
        </w:rPr>
        <w:t xml:space="preserve"> </w:t>
      </w:r>
    </w:p>
    <w:p w:rsidR="007B494B" w:rsidRPr="00FF5AA7" w:rsidRDefault="00FF5AA7">
      <w:pPr>
        <w:pStyle w:val="divdocumentulli"/>
        <w:numPr>
          <w:ilvl w:val="0"/>
          <w:numId w:val="11"/>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Manage Clinical and Hospital software implementation to support enhanced workflow, Federal and State regulations, Patient electronic records systems as well as real time reporting as part of HCA's meaningful use strategy.</w:t>
      </w:r>
    </w:p>
    <w:p w:rsidR="007B494B" w:rsidRPr="00FF5AA7" w:rsidRDefault="00FF5AA7">
      <w:pPr>
        <w:pStyle w:val="divdocumentulli"/>
        <w:numPr>
          <w:ilvl w:val="0"/>
          <w:numId w:val="11"/>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Clinical and Supply Chain Software updates and upgrades coordination and management for divisional Hospitals.</w:t>
      </w:r>
    </w:p>
    <w:p w:rsidR="007B494B" w:rsidRPr="00FF5AA7" w:rsidRDefault="00FF5AA7">
      <w:pPr>
        <w:pStyle w:val="divdocumentulli"/>
        <w:numPr>
          <w:ilvl w:val="0"/>
          <w:numId w:val="11"/>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Proof of concept Project Management for Emergency Room (ER) cardiac arrest information transmission from ambulance to hospital for an increased 30% survivability for STEMI (myocardial infarct) patients.</w:t>
      </w:r>
    </w:p>
    <w:p w:rsidR="007B494B" w:rsidRPr="00FF5AA7" w:rsidRDefault="00FF5AA7">
      <w:pPr>
        <w:pStyle w:val="divdocumentulli"/>
        <w:numPr>
          <w:ilvl w:val="0"/>
          <w:numId w:val="11"/>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Coordinated with County, State, Competitor Hospitals and private ambulance services.</w:t>
      </w:r>
    </w:p>
    <w:p w:rsidR="000E3342" w:rsidRPr="000E3342" w:rsidRDefault="00FF5AA7" w:rsidP="000E3342">
      <w:pPr>
        <w:pStyle w:val="divdocumentulli"/>
        <w:numPr>
          <w:ilvl w:val="0"/>
          <w:numId w:val="11"/>
        </w:numPr>
        <w:spacing w:line="360" w:lineRule="atLeast"/>
        <w:ind w:left="460" w:hanging="210"/>
        <w:rPr>
          <w:rStyle w:val="spancompanyname"/>
          <w:rFonts w:asciiTheme="minorHAnsi" w:hAnsiTheme="minorHAnsi" w:cstheme="minorHAnsi"/>
          <w:b w:val="0"/>
          <w:bCs w:val="0"/>
        </w:rPr>
      </w:pPr>
      <w:r w:rsidRPr="00FF5AA7">
        <w:rPr>
          <w:rStyle w:val="span"/>
          <w:rFonts w:asciiTheme="minorHAnsi" w:hAnsiTheme="minorHAnsi" w:cstheme="minorHAnsi"/>
        </w:rPr>
        <w:t>PMO support for Project resourcing, reporting, management and governance.</w:t>
      </w:r>
    </w:p>
    <w:p w:rsidR="007B494B" w:rsidRPr="00FF5AA7" w:rsidRDefault="002517F8" w:rsidP="000E3342">
      <w:pPr>
        <w:pStyle w:val="spanpaddedlineParagraph"/>
        <w:spacing w:before="120" w:line="360" w:lineRule="atLeast"/>
        <w:rPr>
          <w:rFonts w:asciiTheme="minorHAnsi" w:hAnsiTheme="minorHAnsi" w:cstheme="minorHAnsi"/>
        </w:rPr>
      </w:pPr>
      <w:r>
        <w:rPr>
          <w:rStyle w:val="spancompanyname"/>
          <w:rFonts w:asciiTheme="minorHAnsi" w:hAnsiTheme="minorHAnsi" w:cstheme="minorHAnsi"/>
        </w:rPr>
        <w:t xml:space="preserve">Project Manager, </w:t>
      </w:r>
      <w:r w:rsidR="004807D9">
        <w:rPr>
          <w:rStyle w:val="spancompanyname"/>
          <w:rFonts w:asciiTheme="minorHAnsi" w:hAnsiTheme="minorHAnsi" w:cstheme="minorHAnsi"/>
        </w:rPr>
        <w:t>Royal Caribbean.</w:t>
      </w:r>
      <w:r w:rsidR="00C870FC">
        <w:rPr>
          <w:rStyle w:val="spancompanyname"/>
          <w:rFonts w:asciiTheme="minorHAnsi" w:hAnsiTheme="minorHAnsi" w:cstheme="minorHAnsi"/>
        </w:rPr>
        <w:t xml:space="preserve"> </w:t>
      </w:r>
      <w:r w:rsidR="006E7255">
        <w:rPr>
          <w:rStyle w:val="spancompanyname"/>
          <w:rFonts w:asciiTheme="minorHAnsi" w:hAnsiTheme="minorHAnsi" w:cstheme="minorHAnsi"/>
        </w:rPr>
        <w:t xml:space="preserve">Endpoint and server </w:t>
      </w:r>
      <w:r w:rsidR="00C870FC">
        <w:rPr>
          <w:rStyle w:val="spancompanyname"/>
          <w:rFonts w:asciiTheme="minorHAnsi" w:hAnsiTheme="minorHAnsi" w:cstheme="minorHAnsi"/>
        </w:rPr>
        <w:t>Security project</w:t>
      </w:r>
      <w:r w:rsidR="00FF5AA7" w:rsidRPr="00FF5AA7">
        <w:rPr>
          <w:rFonts w:asciiTheme="minorHAnsi" w:hAnsiTheme="minorHAnsi" w:cstheme="minorHAnsi"/>
        </w:rPr>
        <w:t xml:space="preserve"> </w:t>
      </w:r>
    </w:p>
    <w:p w:rsidR="000A7EAC" w:rsidRPr="000E3342" w:rsidRDefault="000A7EAC" w:rsidP="000E3342">
      <w:pPr>
        <w:pStyle w:val="divdocumentsinglecolumn"/>
        <w:spacing w:before="120" w:line="360" w:lineRule="atLeast"/>
        <w:rPr>
          <w:rStyle w:val="spancompanyname"/>
          <w:rFonts w:asciiTheme="minorHAnsi" w:hAnsiTheme="minorHAnsi" w:cstheme="minorHAnsi"/>
          <w:b w:val="0"/>
          <w:bCs w:val="0"/>
        </w:rPr>
      </w:pPr>
      <w:r w:rsidRPr="00FF5AA7">
        <w:rPr>
          <w:rStyle w:val="span"/>
          <w:rFonts w:asciiTheme="minorHAnsi" w:hAnsiTheme="minorHAnsi" w:cstheme="minorHAnsi"/>
        </w:rPr>
        <w:t>06/2008 to 01/2009</w:t>
      </w:r>
      <w:r w:rsidRPr="00FF5AA7">
        <w:rPr>
          <w:rStyle w:val="spanpaddedline"/>
          <w:rFonts w:asciiTheme="minorHAnsi" w:hAnsiTheme="minorHAnsi" w:cstheme="minorHAnsi"/>
        </w:rPr>
        <w:t xml:space="preserve"> </w:t>
      </w:r>
    </w:p>
    <w:p w:rsidR="007B494B" w:rsidRPr="000E3342" w:rsidRDefault="002517F8" w:rsidP="000E3342">
      <w:pPr>
        <w:pStyle w:val="spanpaddedlineParagraph"/>
        <w:spacing w:before="120" w:line="360" w:lineRule="atLeast"/>
        <w:rPr>
          <w:rStyle w:val="spancompanyname"/>
        </w:rPr>
      </w:pPr>
      <w:r>
        <w:rPr>
          <w:rStyle w:val="spancompanyname"/>
          <w:rFonts w:asciiTheme="minorHAnsi" w:hAnsiTheme="minorHAnsi" w:cstheme="minorHAnsi"/>
        </w:rPr>
        <w:t xml:space="preserve">Sr. Project Manager, </w:t>
      </w:r>
      <w:r w:rsidR="004807D9">
        <w:rPr>
          <w:rStyle w:val="spancompanyname"/>
          <w:rFonts w:asciiTheme="minorHAnsi" w:hAnsiTheme="minorHAnsi" w:cstheme="minorHAnsi"/>
        </w:rPr>
        <w:t>Siemens.</w:t>
      </w:r>
      <w:r w:rsidR="00C870FC">
        <w:rPr>
          <w:rStyle w:val="spancompanyname"/>
          <w:rFonts w:asciiTheme="minorHAnsi" w:hAnsiTheme="minorHAnsi" w:cstheme="minorHAnsi"/>
        </w:rPr>
        <w:t xml:space="preserve"> Network and Data Center</w:t>
      </w:r>
    </w:p>
    <w:p w:rsidR="000A7EAC" w:rsidRPr="00FF5AA7" w:rsidRDefault="000A7EAC">
      <w:pPr>
        <w:pStyle w:val="divdocumentsinglecolumn"/>
        <w:spacing w:before="240" w:line="360" w:lineRule="atLeast"/>
        <w:rPr>
          <w:rFonts w:asciiTheme="minorHAnsi" w:hAnsiTheme="minorHAnsi" w:cstheme="minorHAnsi"/>
        </w:rPr>
      </w:pPr>
      <w:r w:rsidRPr="00FF5AA7">
        <w:rPr>
          <w:rStyle w:val="span"/>
          <w:rFonts w:asciiTheme="minorHAnsi" w:hAnsiTheme="minorHAnsi" w:cstheme="minorHAnsi"/>
        </w:rPr>
        <w:t>05/2007 to 05/2008</w:t>
      </w:r>
      <w:r w:rsidRPr="00FF5AA7">
        <w:rPr>
          <w:rStyle w:val="singlecolumnspanpaddedlinenth-child1"/>
          <w:rFonts w:asciiTheme="minorHAnsi" w:hAnsiTheme="minorHAnsi" w:cstheme="minorHAnsi"/>
        </w:rPr>
        <w:t xml:space="preserve"> </w:t>
      </w:r>
    </w:p>
    <w:p w:rsidR="007B494B" w:rsidRPr="000E3342" w:rsidRDefault="002517F8" w:rsidP="000E3342">
      <w:pPr>
        <w:pStyle w:val="spanpaddedlineParagraph"/>
        <w:spacing w:before="120" w:line="360" w:lineRule="atLeast"/>
        <w:rPr>
          <w:rStyle w:val="spancompanyname"/>
        </w:rPr>
      </w:pPr>
      <w:r>
        <w:rPr>
          <w:rStyle w:val="spancompanyname"/>
          <w:rFonts w:asciiTheme="minorHAnsi" w:hAnsiTheme="minorHAnsi" w:cstheme="minorHAnsi"/>
        </w:rPr>
        <w:t xml:space="preserve">Project Manager III, </w:t>
      </w:r>
      <w:r w:rsidR="004807D9">
        <w:rPr>
          <w:rStyle w:val="spancompanyname"/>
          <w:rFonts w:asciiTheme="minorHAnsi" w:hAnsiTheme="minorHAnsi" w:cstheme="minorHAnsi"/>
        </w:rPr>
        <w:t>Dell.</w:t>
      </w:r>
      <w:r w:rsidR="00C870FC">
        <w:rPr>
          <w:rStyle w:val="spancompanyname"/>
          <w:rFonts w:asciiTheme="minorHAnsi" w:hAnsiTheme="minorHAnsi" w:cstheme="minorHAnsi"/>
        </w:rPr>
        <w:t xml:space="preserve"> Web regionalization, </w:t>
      </w:r>
      <w:proofErr w:type="spellStart"/>
      <w:r w:rsidR="00C870FC">
        <w:rPr>
          <w:rStyle w:val="spancompanyname"/>
          <w:rFonts w:asciiTheme="minorHAnsi" w:hAnsiTheme="minorHAnsi" w:cstheme="minorHAnsi"/>
        </w:rPr>
        <w:t>LatAm</w:t>
      </w:r>
      <w:proofErr w:type="spellEnd"/>
    </w:p>
    <w:p w:rsidR="000A7EAC" w:rsidRPr="000E3342" w:rsidRDefault="000A7EAC" w:rsidP="000E3342">
      <w:pPr>
        <w:pStyle w:val="divdocumentsinglecolumn"/>
        <w:spacing w:before="240" w:line="360" w:lineRule="atLeast"/>
        <w:rPr>
          <w:rStyle w:val="spancompanyname"/>
          <w:rFonts w:asciiTheme="minorHAnsi" w:hAnsiTheme="minorHAnsi" w:cstheme="minorHAnsi"/>
          <w:b w:val="0"/>
          <w:bCs w:val="0"/>
        </w:rPr>
      </w:pPr>
      <w:r w:rsidRPr="00FF5AA7">
        <w:rPr>
          <w:rStyle w:val="span"/>
          <w:rFonts w:asciiTheme="minorHAnsi" w:hAnsiTheme="minorHAnsi" w:cstheme="minorHAnsi"/>
        </w:rPr>
        <w:t>09/2006 to 04/2007</w:t>
      </w:r>
      <w:r w:rsidRPr="00FF5AA7">
        <w:rPr>
          <w:rStyle w:val="singlecolumnspanpaddedlinenth-child1"/>
          <w:rFonts w:asciiTheme="minorHAnsi" w:hAnsiTheme="minorHAnsi" w:cstheme="minorHAnsi"/>
        </w:rPr>
        <w:t xml:space="preserve"> </w:t>
      </w:r>
    </w:p>
    <w:p w:rsidR="007B494B" w:rsidRPr="000E3342" w:rsidRDefault="002517F8" w:rsidP="000E3342">
      <w:pPr>
        <w:pStyle w:val="spanpaddedlineParagraph"/>
        <w:spacing w:before="120" w:line="360" w:lineRule="atLeast"/>
        <w:rPr>
          <w:rStyle w:val="spancompanyname"/>
        </w:rPr>
      </w:pPr>
      <w:proofErr w:type="gramStart"/>
      <w:r>
        <w:rPr>
          <w:rStyle w:val="spancompanyname"/>
          <w:rFonts w:asciiTheme="minorHAnsi" w:hAnsiTheme="minorHAnsi" w:cstheme="minorHAnsi"/>
        </w:rPr>
        <w:t xml:space="preserve">Divisional Project Manager, </w:t>
      </w:r>
      <w:r w:rsidR="004807D9">
        <w:rPr>
          <w:rStyle w:val="spancompanyname"/>
          <w:rFonts w:asciiTheme="minorHAnsi" w:hAnsiTheme="minorHAnsi" w:cstheme="minorHAnsi"/>
        </w:rPr>
        <w:t>Kaplan University.</w:t>
      </w:r>
      <w:proofErr w:type="gramEnd"/>
      <w:r w:rsidR="004807D9">
        <w:rPr>
          <w:rStyle w:val="spancompanyname"/>
          <w:rFonts w:asciiTheme="minorHAnsi" w:hAnsiTheme="minorHAnsi" w:cstheme="minorHAnsi"/>
        </w:rPr>
        <w:t xml:space="preserve"> M</w:t>
      </w:r>
      <w:r w:rsidR="00C870FC">
        <w:rPr>
          <w:rStyle w:val="spancompanyname"/>
          <w:rFonts w:asciiTheme="minorHAnsi" w:hAnsiTheme="minorHAnsi" w:cstheme="minorHAnsi"/>
        </w:rPr>
        <w:t>ultimedia, servers, email, VoIP</w:t>
      </w:r>
    </w:p>
    <w:p w:rsidR="000A7EAC" w:rsidRPr="000E3342" w:rsidRDefault="000A7EAC" w:rsidP="000E3342">
      <w:pPr>
        <w:pStyle w:val="divdocumentsinglecolumn"/>
        <w:spacing w:before="240" w:line="360" w:lineRule="atLeast"/>
        <w:rPr>
          <w:rStyle w:val="spancompanyname"/>
          <w:rFonts w:asciiTheme="minorHAnsi" w:hAnsiTheme="minorHAnsi" w:cstheme="minorHAnsi"/>
          <w:b w:val="0"/>
          <w:bCs w:val="0"/>
        </w:rPr>
      </w:pPr>
      <w:r w:rsidRPr="00FF5AA7">
        <w:rPr>
          <w:rStyle w:val="span"/>
          <w:rFonts w:asciiTheme="minorHAnsi" w:hAnsiTheme="minorHAnsi" w:cstheme="minorHAnsi"/>
        </w:rPr>
        <w:t>05/2005 to 08/2006</w:t>
      </w:r>
      <w:r w:rsidRPr="00FF5AA7">
        <w:rPr>
          <w:rStyle w:val="singlecolumnspanpaddedlinenth-child1"/>
          <w:rFonts w:asciiTheme="minorHAnsi" w:hAnsiTheme="minorHAnsi" w:cstheme="minorHAnsi"/>
        </w:rPr>
        <w:t xml:space="preserve"> </w:t>
      </w:r>
    </w:p>
    <w:p w:rsidR="007B494B" w:rsidRPr="000E3342" w:rsidRDefault="002517F8" w:rsidP="000E3342">
      <w:pPr>
        <w:pStyle w:val="spanpaddedlineParagraph"/>
        <w:spacing w:before="120" w:line="360" w:lineRule="atLeast"/>
        <w:rPr>
          <w:rStyle w:val="spancompanyname"/>
        </w:rPr>
      </w:pPr>
      <w:proofErr w:type="gramStart"/>
      <w:r>
        <w:rPr>
          <w:rStyle w:val="spancompanyname"/>
          <w:rFonts w:asciiTheme="minorHAnsi" w:hAnsiTheme="minorHAnsi" w:cstheme="minorHAnsi"/>
        </w:rPr>
        <w:t xml:space="preserve">Project Manager, </w:t>
      </w:r>
      <w:r w:rsidR="00C870FC">
        <w:rPr>
          <w:rStyle w:val="spancompanyname"/>
          <w:rFonts w:asciiTheme="minorHAnsi" w:hAnsiTheme="minorHAnsi" w:cstheme="minorHAnsi"/>
        </w:rPr>
        <w:t>Citibank-</w:t>
      </w:r>
      <w:proofErr w:type="spellStart"/>
      <w:r w:rsidR="00C870FC">
        <w:rPr>
          <w:rStyle w:val="spancompanyname"/>
          <w:rFonts w:asciiTheme="minorHAnsi" w:hAnsiTheme="minorHAnsi" w:cstheme="minorHAnsi"/>
        </w:rPr>
        <w:t>Banamex</w:t>
      </w:r>
      <w:proofErr w:type="spellEnd"/>
      <w:r w:rsidR="004807D9">
        <w:rPr>
          <w:rStyle w:val="spancompanyname"/>
          <w:rFonts w:asciiTheme="minorHAnsi" w:hAnsiTheme="minorHAnsi" w:cstheme="minorHAnsi"/>
        </w:rPr>
        <w:t>.</w:t>
      </w:r>
      <w:proofErr w:type="gramEnd"/>
      <w:r w:rsidR="00C870FC">
        <w:rPr>
          <w:rStyle w:val="spancompanyname"/>
          <w:rFonts w:asciiTheme="minorHAnsi" w:hAnsiTheme="minorHAnsi" w:cstheme="minorHAnsi"/>
        </w:rPr>
        <w:t xml:space="preserve"> M&amp;A support, security perimeter firewalls</w:t>
      </w:r>
      <w:r w:rsidR="00FF5AA7" w:rsidRPr="000E3342">
        <w:rPr>
          <w:rStyle w:val="spancompanyname"/>
        </w:rPr>
        <w:t xml:space="preserve"> </w:t>
      </w:r>
    </w:p>
    <w:p w:rsidR="000A7EAC" w:rsidRPr="000E3342" w:rsidRDefault="000A7EAC" w:rsidP="000E3342">
      <w:pPr>
        <w:pStyle w:val="divdocumentsinglecolumn"/>
        <w:spacing w:before="240" w:line="360" w:lineRule="atLeast"/>
        <w:rPr>
          <w:rStyle w:val="spancompanyname"/>
          <w:rFonts w:asciiTheme="minorHAnsi" w:hAnsiTheme="minorHAnsi" w:cstheme="minorHAnsi"/>
          <w:b w:val="0"/>
          <w:bCs w:val="0"/>
        </w:rPr>
      </w:pPr>
      <w:r w:rsidRPr="00FF5AA7">
        <w:rPr>
          <w:rStyle w:val="span"/>
          <w:rFonts w:asciiTheme="minorHAnsi" w:hAnsiTheme="minorHAnsi" w:cstheme="minorHAnsi"/>
        </w:rPr>
        <w:t>11/2003 to 04/2005</w:t>
      </w:r>
      <w:r w:rsidRPr="00FF5AA7">
        <w:rPr>
          <w:rStyle w:val="singlecolumnspanpaddedlinenth-child1"/>
          <w:rFonts w:asciiTheme="minorHAnsi" w:hAnsiTheme="minorHAnsi" w:cstheme="minorHAnsi"/>
        </w:rPr>
        <w:t xml:space="preserve"> </w:t>
      </w:r>
    </w:p>
    <w:p w:rsidR="007B494B" w:rsidRPr="000E3342" w:rsidRDefault="002517F8" w:rsidP="000E3342">
      <w:pPr>
        <w:pStyle w:val="spanpaddedlineParagraph"/>
        <w:spacing w:before="120" w:line="360" w:lineRule="atLeast"/>
        <w:rPr>
          <w:rStyle w:val="spancompanyname"/>
        </w:rPr>
      </w:pPr>
      <w:proofErr w:type="gramStart"/>
      <w:r>
        <w:rPr>
          <w:rStyle w:val="spancompanyname"/>
          <w:rFonts w:asciiTheme="minorHAnsi" w:hAnsiTheme="minorHAnsi" w:cstheme="minorHAnsi"/>
        </w:rPr>
        <w:t xml:space="preserve">Project Manager, </w:t>
      </w:r>
      <w:r w:rsidR="00C870FC">
        <w:rPr>
          <w:rStyle w:val="spancompanyname"/>
          <w:rFonts w:asciiTheme="minorHAnsi" w:hAnsiTheme="minorHAnsi" w:cstheme="minorHAnsi"/>
        </w:rPr>
        <w:t>Washin</w:t>
      </w:r>
      <w:r w:rsidR="004807D9">
        <w:rPr>
          <w:rStyle w:val="spancompanyname"/>
          <w:rFonts w:asciiTheme="minorHAnsi" w:hAnsiTheme="minorHAnsi" w:cstheme="minorHAnsi"/>
        </w:rPr>
        <w:t>gton Mutual and Citibank.</w:t>
      </w:r>
      <w:proofErr w:type="gramEnd"/>
      <w:r w:rsidR="00C870FC">
        <w:rPr>
          <w:rStyle w:val="spancompanyname"/>
          <w:rFonts w:asciiTheme="minorHAnsi" w:hAnsiTheme="minorHAnsi" w:cstheme="minorHAnsi"/>
        </w:rPr>
        <w:t xml:space="preserve"> Infrastructure refresh, IT audit</w:t>
      </w:r>
      <w:r w:rsidR="001B0820">
        <w:rPr>
          <w:rStyle w:val="spancompanyname"/>
        </w:rPr>
        <w:t xml:space="preserve"> finding resolution</w:t>
      </w:r>
    </w:p>
    <w:p w:rsidR="000A7EAC" w:rsidRPr="000A7EAC" w:rsidRDefault="000A7EAC" w:rsidP="000A7EAC">
      <w:pPr>
        <w:pStyle w:val="divdocumentsinglecolumn"/>
        <w:spacing w:before="240" w:line="360" w:lineRule="atLeast"/>
        <w:rPr>
          <w:rStyle w:val="spancompanyname"/>
          <w:rFonts w:asciiTheme="minorHAnsi" w:hAnsiTheme="minorHAnsi" w:cstheme="minorHAnsi"/>
          <w:b w:val="0"/>
          <w:bCs w:val="0"/>
        </w:rPr>
      </w:pPr>
      <w:r w:rsidRPr="00FF5AA7">
        <w:rPr>
          <w:rStyle w:val="span"/>
          <w:rFonts w:asciiTheme="minorHAnsi" w:hAnsiTheme="minorHAnsi" w:cstheme="minorHAnsi"/>
        </w:rPr>
        <w:t>02/2002 to 10/2003</w:t>
      </w:r>
    </w:p>
    <w:p w:rsidR="000A7EAC" w:rsidRPr="000A7EAC" w:rsidRDefault="000A7EAC" w:rsidP="000A7EAC">
      <w:pPr>
        <w:pStyle w:val="divdocumentsinglecolumn"/>
        <w:spacing w:before="240" w:line="360" w:lineRule="atLeast"/>
        <w:rPr>
          <w:rStyle w:val="span"/>
          <w:rFonts w:asciiTheme="minorHAnsi" w:hAnsiTheme="minorHAnsi" w:cstheme="minorHAnsi"/>
          <w:b/>
        </w:rPr>
      </w:pPr>
      <w:r>
        <w:rPr>
          <w:rStyle w:val="span"/>
          <w:rFonts w:asciiTheme="minorHAnsi" w:hAnsiTheme="minorHAnsi" w:cstheme="minorHAnsi"/>
          <w:b/>
        </w:rPr>
        <w:t xml:space="preserve">Citigroup, </w:t>
      </w:r>
      <w:r w:rsidRPr="000A7EAC">
        <w:rPr>
          <w:rStyle w:val="span"/>
          <w:rFonts w:asciiTheme="minorHAnsi" w:hAnsiTheme="minorHAnsi" w:cstheme="minorHAnsi"/>
          <w:b/>
        </w:rPr>
        <w:t>Regional Project Manager</w:t>
      </w:r>
      <w:r w:rsidR="004807D9">
        <w:rPr>
          <w:rStyle w:val="span"/>
          <w:rFonts w:asciiTheme="minorHAnsi" w:hAnsiTheme="minorHAnsi" w:cstheme="minorHAnsi"/>
          <w:b/>
        </w:rPr>
        <w:t>.</w:t>
      </w:r>
      <w:r w:rsidR="00C870FC">
        <w:rPr>
          <w:rStyle w:val="span"/>
          <w:rFonts w:asciiTheme="minorHAnsi" w:hAnsiTheme="minorHAnsi" w:cstheme="minorHAnsi"/>
          <w:b/>
        </w:rPr>
        <w:t xml:space="preserve"> Infrastructure, network, security</w:t>
      </w:r>
      <w:r w:rsidR="001B0820">
        <w:rPr>
          <w:rStyle w:val="span"/>
          <w:rFonts w:asciiTheme="minorHAnsi" w:hAnsiTheme="minorHAnsi" w:cstheme="minorHAnsi"/>
          <w:b/>
        </w:rPr>
        <w:t>, IT Audit responses</w:t>
      </w:r>
    </w:p>
    <w:p w:rsidR="000A7EAC" w:rsidRPr="00FF5AA7" w:rsidRDefault="000A7EAC" w:rsidP="000A7EAC">
      <w:pPr>
        <w:pStyle w:val="divdocumentsinglecolumn"/>
        <w:spacing w:before="240" w:line="360" w:lineRule="atLeast"/>
        <w:rPr>
          <w:rFonts w:asciiTheme="minorHAnsi" w:hAnsiTheme="minorHAnsi" w:cstheme="minorHAnsi"/>
        </w:rPr>
      </w:pPr>
      <w:r w:rsidRPr="00FF5AA7">
        <w:rPr>
          <w:rStyle w:val="span"/>
          <w:rFonts w:asciiTheme="minorHAnsi" w:hAnsiTheme="minorHAnsi" w:cstheme="minorHAnsi"/>
        </w:rPr>
        <w:t>04/1996 to 12/2001</w:t>
      </w:r>
      <w:r w:rsidRPr="00FF5AA7">
        <w:rPr>
          <w:rStyle w:val="singlecolumnspanpaddedlinenth-child1"/>
          <w:rFonts w:asciiTheme="minorHAnsi" w:hAnsiTheme="minorHAnsi" w:cstheme="minorHAnsi"/>
        </w:rPr>
        <w:t xml:space="preserve"> </w:t>
      </w:r>
    </w:p>
    <w:p w:rsidR="000A7EAC" w:rsidRPr="000A7EAC" w:rsidRDefault="000A7EAC" w:rsidP="000A7EAC">
      <w:pPr>
        <w:pStyle w:val="divdocumentsinglecolumn"/>
        <w:spacing w:before="240" w:line="360" w:lineRule="atLeast"/>
        <w:rPr>
          <w:rStyle w:val="spancompanyname"/>
          <w:rFonts w:asciiTheme="minorHAnsi" w:hAnsiTheme="minorHAnsi" w:cstheme="minorHAnsi"/>
          <w:b w:val="0"/>
          <w:bCs w:val="0"/>
        </w:rPr>
      </w:pPr>
      <w:r>
        <w:rPr>
          <w:rStyle w:val="spanjobtitle"/>
          <w:rFonts w:asciiTheme="minorHAnsi" w:hAnsiTheme="minorHAnsi" w:cstheme="minorHAnsi"/>
        </w:rPr>
        <w:t>Citibank</w:t>
      </w:r>
      <w:r w:rsidR="002517F8">
        <w:rPr>
          <w:rStyle w:val="spanjobtitle"/>
          <w:rFonts w:asciiTheme="minorHAnsi" w:hAnsiTheme="minorHAnsi" w:cstheme="minorHAnsi"/>
        </w:rPr>
        <w:t>,</w:t>
      </w:r>
      <w:r>
        <w:rPr>
          <w:rStyle w:val="spanjobtitle"/>
          <w:rFonts w:asciiTheme="minorHAnsi" w:hAnsiTheme="minorHAnsi" w:cstheme="minorHAnsi"/>
        </w:rPr>
        <w:t xml:space="preserve"> </w:t>
      </w:r>
      <w:r w:rsidR="00FF5AA7" w:rsidRPr="00FF5AA7">
        <w:rPr>
          <w:rStyle w:val="spanjobtitle"/>
          <w:rFonts w:asciiTheme="minorHAnsi" w:hAnsiTheme="minorHAnsi" w:cstheme="minorHAnsi"/>
        </w:rPr>
        <w:t>Country Field Services Director</w:t>
      </w:r>
      <w:r w:rsidR="004807D9">
        <w:rPr>
          <w:rStyle w:val="span"/>
          <w:rFonts w:asciiTheme="minorHAnsi" w:hAnsiTheme="minorHAnsi" w:cstheme="minorHAnsi"/>
        </w:rPr>
        <w:t>.</w:t>
      </w:r>
      <w:r w:rsidR="002517F8">
        <w:rPr>
          <w:rStyle w:val="span"/>
          <w:rFonts w:asciiTheme="minorHAnsi" w:hAnsiTheme="minorHAnsi" w:cstheme="minorHAnsi"/>
        </w:rPr>
        <w:t xml:space="preserve"> </w:t>
      </w:r>
      <w:r w:rsidR="00FF5AA7" w:rsidRPr="00FF5AA7">
        <w:rPr>
          <w:rStyle w:val="span"/>
          <w:rFonts w:asciiTheme="minorHAnsi" w:hAnsiTheme="minorHAnsi" w:cstheme="minorHAnsi"/>
        </w:rPr>
        <w:t>01/1993 to 03/1996</w:t>
      </w:r>
      <w:r w:rsidR="00C870FC">
        <w:rPr>
          <w:rStyle w:val="spanpaddedline"/>
          <w:rFonts w:asciiTheme="minorHAnsi" w:hAnsiTheme="minorHAnsi" w:cstheme="minorHAnsi"/>
        </w:rPr>
        <w:t>, LAN-WAN service desk</w:t>
      </w:r>
    </w:p>
    <w:p w:rsidR="007B494B" w:rsidRPr="00FF5AA7" w:rsidRDefault="00FF5AA7" w:rsidP="000A7EAC">
      <w:pPr>
        <w:pStyle w:val="divdocumentsinglecolumn"/>
        <w:spacing w:before="240" w:line="360" w:lineRule="atLeast"/>
        <w:rPr>
          <w:rFonts w:asciiTheme="minorHAnsi" w:hAnsiTheme="minorHAnsi" w:cstheme="minorHAnsi"/>
        </w:rPr>
      </w:pPr>
      <w:proofErr w:type="gramStart"/>
      <w:r w:rsidRPr="00FF5AA7">
        <w:rPr>
          <w:rStyle w:val="spancompanyname"/>
          <w:rFonts w:asciiTheme="minorHAnsi" w:hAnsiTheme="minorHAnsi" w:cstheme="minorHAnsi"/>
        </w:rPr>
        <w:t>Micro Ware Systems</w:t>
      </w:r>
      <w:r w:rsidR="002517F8">
        <w:rPr>
          <w:rStyle w:val="spancompanyname"/>
          <w:rFonts w:asciiTheme="minorHAnsi" w:hAnsiTheme="minorHAnsi" w:cstheme="minorHAnsi"/>
        </w:rPr>
        <w:t>,</w:t>
      </w:r>
      <w:r w:rsidRPr="00FF5AA7">
        <w:rPr>
          <w:rFonts w:asciiTheme="minorHAnsi" w:hAnsiTheme="minorHAnsi" w:cstheme="minorHAnsi"/>
        </w:rPr>
        <w:t xml:space="preserve"> </w:t>
      </w:r>
      <w:r w:rsidR="000A7EAC" w:rsidRPr="00FF5AA7">
        <w:rPr>
          <w:rStyle w:val="spanjobtitle"/>
          <w:rFonts w:asciiTheme="minorHAnsi" w:hAnsiTheme="minorHAnsi" w:cstheme="minorHAnsi"/>
        </w:rPr>
        <w:t>Director</w:t>
      </w:r>
      <w:r w:rsidR="004807D9">
        <w:rPr>
          <w:rStyle w:val="span"/>
          <w:rFonts w:asciiTheme="minorHAnsi" w:hAnsiTheme="minorHAnsi" w:cstheme="minorHAnsi"/>
        </w:rPr>
        <w:t>.</w:t>
      </w:r>
      <w:proofErr w:type="gramEnd"/>
      <w:r w:rsidR="002517F8">
        <w:rPr>
          <w:rStyle w:val="span"/>
          <w:rFonts w:asciiTheme="minorHAnsi" w:hAnsiTheme="minorHAnsi" w:cstheme="minorHAnsi"/>
        </w:rPr>
        <w:t xml:space="preserve"> </w:t>
      </w:r>
      <w:r w:rsidR="000A7EAC" w:rsidRPr="00FF5AA7">
        <w:rPr>
          <w:rStyle w:val="span"/>
          <w:rFonts w:asciiTheme="minorHAnsi" w:hAnsiTheme="minorHAnsi" w:cstheme="minorHAnsi"/>
        </w:rPr>
        <w:t>01/1992 to 12/1992</w:t>
      </w:r>
      <w:r w:rsidR="00C870FC">
        <w:rPr>
          <w:rStyle w:val="span"/>
          <w:rFonts w:asciiTheme="minorHAnsi" w:hAnsiTheme="minorHAnsi" w:cstheme="minorHAnsi"/>
        </w:rPr>
        <w:t>, Transactional software</w:t>
      </w:r>
      <w:r w:rsidR="000A7EAC" w:rsidRPr="00FF5AA7">
        <w:rPr>
          <w:rStyle w:val="spanpaddedline"/>
          <w:rFonts w:asciiTheme="minorHAnsi" w:hAnsiTheme="minorHAnsi" w:cstheme="minorHAnsi"/>
        </w:rPr>
        <w:t xml:space="preserve"> </w:t>
      </w:r>
    </w:p>
    <w:p w:rsidR="00FF5AA7" w:rsidRPr="00FF5AA7" w:rsidRDefault="000A7EAC" w:rsidP="000A7EAC">
      <w:pPr>
        <w:pStyle w:val="divdocumentsinglecolumn"/>
        <w:spacing w:before="240" w:line="360" w:lineRule="atLeast"/>
        <w:rPr>
          <w:rFonts w:asciiTheme="minorHAnsi" w:hAnsiTheme="minorHAnsi" w:cstheme="minorHAnsi"/>
        </w:rPr>
      </w:pPr>
      <w:r>
        <w:rPr>
          <w:rStyle w:val="spanjobtitle"/>
          <w:rFonts w:asciiTheme="minorHAnsi" w:hAnsiTheme="minorHAnsi" w:cstheme="minorHAnsi"/>
        </w:rPr>
        <w:t xml:space="preserve">American Express, </w:t>
      </w:r>
      <w:r w:rsidR="00FF5AA7" w:rsidRPr="00FF5AA7">
        <w:rPr>
          <w:rStyle w:val="spanjobtitle"/>
          <w:rFonts w:asciiTheme="minorHAnsi" w:hAnsiTheme="minorHAnsi" w:cstheme="minorHAnsi"/>
        </w:rPr>
        <w:t>Country Telecommunications Manager</w:t>
      </w:r>
      <w:r w:rsidR="004807D9">
        <w:rPr>
          <w:rStyle w:val="span"/>
          <w:rFonts w:asciiTheme="minorHAnsi" w:hAnsiTheme="minorHAnsi" w:cstheme="minorHAnsi"/>
        </w:rPr>
        <w:t>.</w:t>
      </w:r>
      <w:r w:rsidR="00FF5AA7" w:rsidRPr="00FF5AA7">
        <w:rPr>
          <w:rStyle w:val="span"/>
          <w:rFonts w:asciiTheme="minorHAnsi" w:hAnsiTheme="minorHAnsi" w:cstheme="minorHAnsi"/>
        </w:rPr>
        <w:t xml:space="preserve"> 05/1987 to 12/1991</w:t>
      </w:r>
      <w:r w:rsidR="00FF5AA7" w:rsidRPr="00FF5AA7">
        <w:rPr>
          <w:rStyle w:val="spanpaddedline"/>
          <w:rFonts w:asciiTheme="minorHAnsi" w:hAnsiTheme="minorHAnsi" w:cstheme="minorHAnsi"/>
        </w:rPr>
        <w:t xml:space="preserve"> </w:t>
      </w:r>
      <w:r w:rsidR="00FF5AA7">
        <w:rPr>
          <w:rFonts w:asciiTheme="minorHAnsi" w:hAnsiTheme="minorHAnsi" w:cstheme="minorHAnsi"/>
        </w:rPr>
        <w:br w:type="page"/>
      </w:r>
    </w:p>
    <w:p w:rsidR="007B494B" w:rsidRPr="00FF5AA7" w:rsidRDefault="00FF5AA7" w:rsidP="00FF5AA7">
      <w:pPr>
        <w:pStyle w:val="divdocumentdivheading"/>
        <w:tabs>
          <w:tab w:val="left" w:pos="4380"/>
          <w:tab w:val="left" w:pos="10560"/>
        </w:tabs>
        <w:spacing w:before="240" w:line="360" w:lineRule="atLeast"/>
        <w:rPr>
          <w:rFonts w:asciiTheme="minorHAnsi" w:hAnsiTheme="minorHAnsi" w:cstheme="minorHAnsi"/>
          <w:smallCaps/>
        </w:rPr>
      </w:pPr>
      <w:r w:rsidRPr="00FF5AA7">
        <w:rPr>
          <w:rFonts w:asciiTheme="minorHAnsi" w:hAnsiTheme="minorHAnsi" w:cstheme="minorHAnsi"/>
          <w:smallCaps/>
        </w:rPr>
        <w:lastRenderedPageBreak/>
        <w:t xml:space="preserve"> </w:t>
      </w: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Education   </w:t>
      </w:r>
      <w:r w:rsidRPr="00FF5AA7">
        <w:rPr>
          <w:rFonts w:asciiTheme="minorHAnsi" w:hAnsiTheme="minorHAnsi" w:cstheme="minorHAnsi"/>
          <w:strike/>
          <w:color w:val="39C3B1"/>
          <w:sz w:val="32"/>
        </w:rPr>
        <w:tab/>
      </w:r>
    </w:p>
    <w:p w:rsidR="007B494B" w:rsidRPr="00FF5AA7" w:rsidRDefault="00FF5AA7">
      <w:pPr>
        <w:pStyle w:val="divdocumentsinglecolumn"/>
        <w:spacing w:line="360" w:lineRule="atLeast"/>
        <w:rPr>
          <w:rFonts w:asciiTheme="minorHAnsi" w:hAnsiTheme="minorHAnsi" w:cstheme="minorHAnsi"/>
        </w:rPr>
      </w:pPr>
      <w:r w:rsidRPr="00FF5AA7">
        <w:rPr>
          <w:rStyle w:val="spandegree"/>
          <w:rFonts w:asciiTheme="minorHAnsi" w:hAnsiTheme="minorHAnsi" w:cstheme="minorHAnsi"/>
        </w:rPr>
        <w:t>Bachelor of Science</w:t>
      </w:r>
      <w:r w:rsidRPr="00FF5AA7">
        <w:rPr>
          <w:rStyle w:val="span"/>
          <w:rFonts w:asciiTheme="minorHAnsi" w:hAnsiTheme="minorHAnsi" w:cstheme="minorHAnsi"/>
        </w:rPr>
        <w:t>: Electronics and Communications Engineering</w:t>
      </w:r>
      <w:r w:rsidRPr="00FF5AA7">
        <w:rPr>
          <w:rStyle w:val="singlecolumnspanpaddedlinenth-child1"/>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Universidad La Salle</w:t>
      </w:r>
      <w:r w:rsidRPr="00FF5AA7">
        <w:rPr>
          <w:rFonts w:asciiTheme="minorHAnsi" w:hAnsiTheme="minorHAnsi" w:cstheme="minorHAnsi"/>
        </w:rPr>
        <w:t xml:space="preserve"> </w:t>
      </w:r>
    </w:p>
    <w:p w:rsidR="007B494B" w:rsidRPr="00FF5AA7" w:rsidRDefault="00FF5AA7">
      <w:pPr>
        <w:pStyle w:val="divdocumentulli"/>
        <w:numPr>
          <w:ilvl w:val="0"/>
          <w:numId w:val="12"/>
        </w:numPr>
        <w:spacing w:line="360" w:lineRule="atLeast"/>
        <w:ind w:left="460" w:hanging="210"/>
        <w:rPr>
          <w:rStyle w:val="span"/>
          <w:rFonts w:asciiTheme="minorHAnsi" w:hAnsiTheme="minorHAnsi" w:cstheme="minorHAnsi"/>
        </w:rPr>
      </w:pPr>
      <w:r w:rsidRPr="00FF5AA7">
        <w:rPr>
          <w:rStyle w:val="span"/>
          <w:rFonts w:asciiTheme="minorHAnsi" w:hAnsiTheme="minorHAnsi" w:cstheme="minorHAnsi"/>
        </w:rPr>
        <w:t>Thesis</w:t>
      </w:r>
      <w:r w:rsidR="004807D9">
        <w:rPr>
          <w:rStyle w:val="span"/>
          <w:rFonts w:asciiTheme="minorHAnsi" w:hAnsiTheme="minorHAnsi" w:cstheme="minorHAnsi"/>
        </w:rPr>
        <w:t>-Dissertation</w:t>
      </w:r>
      <w:r w:rsidRPr="00FF5AA7">
        <w:rPr>
          <w:rStyle w:val="span"/>
          <w:rFonts w:asciiTheme="minorHAnsi" w:hAnsiTheme="minorHAnsi" w:cstheme="minorHAnsi"/>
        </w:rPr>
        <w:t>: Design of a distributed computer system</w:t>
      </w:r>
    </w:p>
    <w:p w:rsidR="007B494B" w:rsidRPr="00FF5AA7" w:rsidRDefault="00FF5AA7">
      <w:pPr>
        <w:pStyle w:val="divdocumentsinglecolumn"/>
        <w:spacing w:before="240" w:line="360" w:lineRule="atLeast"/>
        <w:rPr>
          <w:rFonts w:asciiTheme="minorHAnsi" w:hAnsiTheme="minorHAnsi" w:cstheme="minorHAnsi"/>
        </w:rPr>
      </w:pPr>
      <w:r w:rsidRPr="00FF5AA7">
        <w:rPr>
          <w:rStyle w:val="spandegree"/>
          <w:rFonts w:asciiTheme="minorHAnsi" w:hAnsiTheme="minorHAnsi" w:cstheme="minorHAnsi"/>
        </w:rPr>
        <w:t>Master of Computer Information Systems</w:t>
      </w:r>
      <w:r w:rsidRPr="00FF5AA7">
        <w:rPr>
          <w:rStyle w:val="singlecolumnspanpaddedlinenth-child1"/>
          <w:rFonts w:asciiTheme="minorHAnsi" w:hAnsiTheme="minorHAnsi" w:cstheme="minorHAnsi"/>
        </w:rPr>
        <w:t xml:space="preserve"> </w:t>
      </w:r>
    </w:p>
    <w:p w:rsidR="007B494B" w:rsidRPr="00FF5AA7" w:rsidRDefault="00FF5AA7">
      <w:pPr>
        <w:pStyle w:val="spanpaddedlineParagraph"/>
        <w:spacing w:line="360" w:lineRule="atLeast"/>
        <w:rPr>
          <w:rFonts w:asciiTheme="minorHAnsi" w:hAnsiTheme="minorHAnsi" w:cstheme="minorHAnsi"/>
        </w:rPr>
      </w:pPr>
      <w:r w:rsidRPr="00FF5AA7">
        <w:rPr>
          <w:rStyle w:val="spancompanyname"/>
          <w:rFonts w:asciiTheme="minorHAnsi" w:hAnsiTheme="minorHAnsi" w:cstheme="minorHAnsi"/>
        </w:rPr>
        <w:t>University Of Phoenix</w:t>
      </w:r>
      <w:r w:rsidRPr="00FF5AA7">
        <w:rPr>
          <w:rStyle w:val="span"/>
          <w:rFonts w:asciiTheme="minorHAnsi" w:hAnsiTheme="minorHAnsi" w:cstheme="minorHAnsi"/>
        </w:rPr>
        <w:t xml:space="preserve"> - Plantation, FL</w:t>
      </w:r>
      <w:r w:rsidRPr="00FF5AA7">
        <w:rPr>
          <w:rFonts w:asciiTheme="minorHAnsi" w:hAnsiTheme="minorHAnsi" w:cstheme="minorHAnsi"/>
        </w:rPr>
        <w:t xml:space="preserve"> </w:t>
      </w:r>
    </w:p>
    <w:p w:rsidR="007B494B" w:rsidRPr="00FF5AA7" w:rsidRDefault="00FF5AA7">
      <w:pPr>
        <w:pStyle w:val="p"/>
        <w:spacing w:line="360" w:lineRule="atLeast"/>
        <w:rPr>
          <w:rStyle w:val="span"/>
          <w:rFonts w:asciiTheme="minorHAnsi" w:hAnsiTheme="minorHAnsi" w:cstheme="minorHAnsi"/>
        </w:rPr>
      </w:pPr>
      <w:r w:rsidRPr="00FF5AA7">
        <w:rPr>
          <w:rStyle w:val="span"/>
          <w:rFonts w:asciiTheme="minorHAnsi" w:hAnsiTheme="minorHAnsi" w:cstheme="minorHAnsi"/>
        </w:rPr>
        <w:t>Earned 30% credits</w:t>
      </w:r>
    </w:p>
    <w:p w:rsidR="007B494B" w:rsidRPr="00FF5AA7" w:rsidRDefault="00FF5AA7">
      <w:pPr>
        <w:pStyle w:val="divdocumentdivheading"/>
        <w:tabs>
          <w:tab w:val="left" w:pos="4316"/>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mallCaps/>
        </w:rPr>
        <w:t xml:space="preserve"> </w:t>
      </w: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Affiliations   </w:t>
      </w:r>
      <w:r w:rsidRPr="00FF5AA7">
        <w:rPr>
          <w:rFonts w:asciiTheme="minorHAnsi" w:hAnsiTheme="minorHAnsi" w:cstheme="minorHAnsi"/>
          <w:strike/>
          <w:color w:val="39C3B1"/>
          <w:sz w:val="32"/>
        </w:rPr>
        <w:tab/>
      </w:r>
    </w:p>
    <w:p w:rsidR="007B494B" w:rsidRPr="00FF5AA7" w:rsidRDefault="00FF5AA7">
      <w:pPr>
        <w:pStyle w:val="p"/>
        <w:spacing w:line="360" w:lineRule="atLeast"/>
        <w:rPr>
          <w:rFonts w:asciiTheme="minorHAnsi" w:hAnsiTheme="minorHAnsi" w:cstheme="minorHAnsi"/>
        </w:rPr>
      </w:pPr>
      <w:r w:rsidRPr="00FF5AA7">
        <w:rPr>
          <w:rFonts w:asciiTheme="minorHAnsi" w:hAnsiTheme="minorHAnsi" w:cstheme="minorHAnsi"/>
        </w:rPr>
        <w:t>Mexican Deaf Project as Technical and Project Advisor</w:t>
      </w:r>
    </w:p>
    <w:p w:rsidR="007B494B" w:rsidRPr="00FF5AA7" w:rsidRDefault="00FF5AA7">
      <w:pPr>
        <w:pStyle w:val="p"/>
        <w:spacing w:line="360" w:lineRule="atLeast"/>
        <w:rPr>
          <w:rFonts w:asciiTheme="minorHAnsi" w:hAnsiTheme="minorHAnsi" w:cstheme="minorHAnsi"/>
        </w:rPr>
      </w:pPr>
      <w:r w:rsidRPr="00FF5AA7">
        <w:rPr>
          <w:rFonts w:asciiTheme="minorHAnsi" w:hAnsiTheme="minorHAnsi" w:cstheme="minorHAnsi"/>
        </w:rPr>
        <w:t>Toastmasters International</w:t>
      </w:r>
    </w:p>
    <w:p w:rsidR="007B494B" w:rsidRPr="00FF5AA7" w:rsidRDefault="00FF5AA7">
      <w:pPr>
        <w:pStyle w:val="p"/>
        <w:spacing w:line="360" w:lineRule="atLeast"/>
        <w:rPr>
          <w:rFonts w:asciiTheme="minorHAnsi" w:hAnsiTheme="minorHAnsi" w:cstheme="minorHAnsi"/>
        </w:rPr>
      </w:pPr>
      <w:r w:rsidRPr="00FF5AA7">
        <w:rPr>
          <w:rFonts w:asciiTheme="minorHAnsi" w:hAnsiTheme="minorHAnsi" w:cstheme="minorHAnsi"/>
        </w:rPr>
        <w:t>Apple Developer</w:t>
      </w:r>
    </w:p>
    <w:p w:rsidR="004807D9" w:rsidRPr="00FF5AA7" w:rsidRDefault="00FF5AA7" w:rsidP="004807D9">
      <w:pPr>
        <w:pStyle w:val="divdocumentdivheading"/>
        <w:tabs>
          <w:tab w:val="left" w:pos="4316"/>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mallCaps/>
        </w:rPr>
        <w:t xml:space="preserve"> </w:t>
      </w:r>
      <w:r w:rsidR="004807D9" w:rsidRPr="00FF5AA7">
        <w:rPr>
          <w:rFonts w:asciiTheme="minorHAnsi" w:hAnsiTheme="minorHAnsi" w:cstheme="minorHAnsi"/>
          <w:smallCaps/>
        </w:rPr>
        <w:t xml:space="preserve"> </w:t>
      </w:r>
      <w:r w:rsidR="004807D9" w:rsidRPr="00FF5AA7">
        <w:rPr>
          <w:rFonts w:asciiTheme="minorHAnsi" w:hAnsiTheme="minorHAnsi" w:cstheme="minorHAnsi"/>
          <w:strike/>
          <w:color w:val="39C3B1"/>
          <w:sz w:val="32"/>
        </w:rPr>
        <w:tab/>
      </w:r>
      <w:r w:rsidR="004807D9" w:rsidRPr="00FF5AA7">
        <w:rPr>
          <w:rStyle w:val="divdocumentdivsectiontitle"/>
          <w:rFonts w:asciiTheme="minorHAnsi" w:hAnsiTheme="minorHAnsi" w:cstheme="minorHAnsi"/>
          <w:smallCaps/>
          <w:shd w:val="clear" w:color="auto" w:fill="FFFFFF"/>
        </w:rPr>
        <w:t xml:space="preserve">   </w:t>
      </w:r>
      <w:r w:rsidR="004807D9">
        <w:rPr>
          <w:rStyle w:val="divdocumentdivsectiontitle"/>
          <w:rFonts w:asciiTheme="minorHAnsi" w:hAnsiTheme="minorHAnsi" w:cstheme="minorHAnsi"/>
          <w:smallCaps/>
          <w:shd w:val="clear" w:color="auto" w:fill="FFFFFF"/>
        </w:rPr>
        <w:t>publications</w:t>
      </w:r>
      <w:r w:rsidR="004807D9" w:rsidRPr="00FF5AA7">
        <w:rPr>
          <w:rStyle w:val="divdocumentdivsectiontitle"/>
          <w:rFonts w:asciiTheme="minorHAnsi" w:hAnsiTheme="minorHAnsi" w:cstheme="minorHAnsi"/>
          <w:smallCaps/>
          <w:shd w:val="clear" w:color="auto" w:fill="FFFFFF"/>
        </w:rPr>
        <w:t xml:space="preserve"> </w:t>
      </w:r>
      <w:r w:rsidR="004807D9" w:rsidRPr="00FF5AA7">
        <w:rPr>
          <w:rFonts w:asciiTheme="minorHAnsi" w:hAnsiTheme="minorHAnsi" w:cstheme="minorHAnsi"/>
          <w:strike/>
          <w:color w:val="39C3B1"/>
          <w:sz w:val="32"/>
        </w:rPr>
        <w:tab/>
      </w:r>
    </w:p>
    <w:p w:rsidR="004807D9" w:rsidRPr="004807D9" w:rsidRDefault="004807D9" w:rsidP="004807D9">
      <w:pPr>
        <w:pStyle w:val="p"/>
        <w:spacing w:line="360" w:lineRule="atLeast"/>
        <w:rPr>
          <w:rFonts w:asciiTheme="minorHAnsi" w:hAnsiTheme="minorHAnsi" w:cstheme="minorHAnsi"/>
        </w:rPr>
      </w:pPr>
      <w:proofErr w:type="gramStart"/>
      <w:r w:rsidRPr="004807D9">
        <w:rPr>
          <w:rFonts w:asciiTheme="minorHAnsi" w:hAnsiTheme="minorHAnsi" w:cstheme="minorHAnsi"/>
        </w:rPr>
        <w:t>Technical Editor for an International Electronics' Monthly Magazine from 1991 to 2004.</w:t>
      </w:r>
      <w:proofErr w:type="gramEnd"/>
    </w:p>
    <w:p w:rsidR="004807D9" w:rsidRDefault="004807D9" w:rsidP="004807D9">
      <w:pPr>
        <w:pStyle w:val="p"/>
        <w:spacing w:line="360" w:lineRule="atLeast"/>
        <w:rPr>
          <w:rFonts w:asciiTheme="minorHAnsi" w:hAnsiTheme="minorHAnsi" w:cstheme="minorHAnsi"/>
        </w:rPr>
      </w:pPr>
      <w:proofErr w:type="gramStart"/>
      <w:r w:rsidRPr="004807D9">
        <w:rPr>
          <w:rFonts w:asciiTheme="minorHAnsi" w:hAnsiTheme="minorHAnsi" w:cstheme="minorHAnsi"/>
        </w:rPr>
        <w:t>Translating-Editor for Technology Musical Teaching methodology since 2003.</w:t>
      </w:r>
      <w:proofErr w:type="gramEnd"/>
    </w:p>
    <w:p w:rsidR="007B494B" w:rsidRPr="00FF5AA7" w:rsidRDefault="00FF5AA7" w:rsidP="004807D9">
      <w:pPr>
        <w:pStyle w:val="divdocumentdivheading"/>
        <w:tabs>
          <w:tab w:val="left" w:pos="4142"/>
          <w:tab w:val="left" w:pos="10560"/>
        </w:tabs>
        <w:spacing w:before="240" w:line="360" w:lineRule="atLeast"/>
        <w:jc w:val="center"/>
        <w:rPr>
          <w:rFonts w:asciiTheme="minorHAnsi" w:hAnsiTheme="minorHAnsi" w:cstheme="minorHAnsi"/>
          <w:smallCaps/>
        </w:rPr>
      </w:pPr>
      <w:r w:rsidRPr="00FF5AA7">
        <w:rPr>
          <w:rFonts w:asciiTheme="minorHAnsi" w:hAnsiTheme="minorHAnsi" w:cstheme="minorHAnsi"/>
          <w:strike/>
          <w:color w:val="39C3B1"/>
          <w:sz w:val="32"/>
        </w:rPr>
        <w:tab/>
      </w:r>
      <w:r w:rsidRPr="00FF5AA7">
        <w:rPr>
          <w:rStyle w:val="divdocumentdivsectiontitle"/>
          <w:rFonts w:asciiTheme="minorHAnsi" w:hAnsiTheme="minorHAnsi" w:cstheme="minorHAnsi"/>
          <w:smallCaps/>
          <w:shd w:val="clear" w:color="auto" w:fill="FFFFFF"/>
        </w:rPr>
        <w:t xml:space="preserve">   Certifications   </w:t>
      </w:r>
      <w:r w:rsidRPr="00FF5AA7">
        <w:rPr>
          <w:rFonts w:asciiTheme="minorHAnsi" w:hAnsiTheme="minorHAnsi" w:cstheme="minorHAnsi"/>
          <w:strike/>
          <w:color w:val="39C3B1"/>
          <w:sz w:val="32"/>
        </w:rPr>
        <w:tab/>
      </w:r>
    </w:p>
    <w:p w:rsidR="007B494B" w:rsidRDefault="00FF5AA7">
      <w:pPr>
        <w:pStyle w:val="divdocumentulli"/>
        <w:numPr>
          <w:ilvl w:val="0"/>
          <w:numId w:val="13"/>
        </w:numPr>
        <w:spacing w:line="360" w:lineRule="atLeast"/>
        <w:ind w:left="460" w:hanging="210"/>
        <w:rPr>
          <w:rFonts w:asciiTheme="minorHAnsi" w:hAnsiTheme="minorHAnsi" w:cstheme="minorHAnsi"/>
        </w:rPr>
      </w:pPr>
      <w:r w:rsidRPr="00FF5AA7">
        <w:rPr>
          <w:rFonts w:asciiTheme="minorHAnsi" w:hAnsiTheme="minorHAnsi" w:cstheme="minorHAnsi"/>
        </w:rPr>
        <w:t>Project Management Professional (PMP)</w:t>
      </w:r>
    </w:p>
    <w:p w:rsidR="000B67B7" w:rsidRDefault="00FF5AA7" w:rsidP="000B67B7">
      <w:pPr>
        <w:pStyle w:val="divdocumentulli"/>
        <w:numPr>
          <w:ilvl w:val="0"/>
          <w:numId w:val="13"/>
        </w:numPr>
        <w:spacing w:line="360" w:lineRule="atLeast"/>
        <w:ind w:left="460" w:hanging="210"/>
        <w:rPr>
          <w:rFonts w:asciiTheme="minorHAnsi" w:hAnsiTheme="minorHAnsi" w:cstheme="minorHAnsi"/>
        </w:rPr>
      </w:pPr>
      <w:r>
        <w:rPr>
          <w:rFonts w:asciiTheme="minorHAnsi" w:hAnsiTheme="minorHAnsi" w:cstheme="minorHAnsi"/>
        </w:rPr>
        <w:t>Scrum Fundamentals</w:t>
      </w:r>
    </w:p>
    <w:p w:rsidR="00FF5AA7" w:rsidRPr="000B67B7" w:rsidRDefault="000B67B7" w:rsidP="000B67B7">
      <w:pPr>
        <w:pStyle w:val="divdocumentulli"/>
        <w:numPr>
          <w:ilvl w:val="0"/>
          <w:numId w:val="13"/>
        </w:numPr>
        <w:spacing w:line="360" w:lineRule="atLeast"/>
        <w:ind w:left="460" w:hanging="210"/>
        <w:rPr>
          <w:rFonts w:asciiTheme="minorHAnsi" w:hAnsiTheme="minorHAnsi" w:cstheme="minorHAnsi"/>
        </w:rPr>
      </w:pPr>
      <w:proofErr w:type="spellStart"/>
      <w:r>
        <w:rPr>
          <w:rFonts w:asciiTheme="minorHAnsi" w:hAnsiTheme="minorHAnsi" w:cstheme="minorHAnsi"/>
        </w:rPr>
        <w:t>Kanban</w:t>
      </w:r>
      <w:proofErr w:type="spellEnd"/>
      <w:r>
        <w:rPr>
          <w:rFonts w:asciiTheme="minorHAnsi" w:hAnsiTheme="minorHAnsi" w:cstheme="minorHAnsi"/>
        </w:rPr>
        <w:t xml:space="preserve"> Foundation I</w:t>
      </w:r>
    </w:p>
    <w:p w:rsidR="00FF5AA7" w:rsidRDefault="00FF5AA7" w:rsidP="00FF5AA7">
      <w:pPr>
        <w:pStyle w:val="divdocumentulli"/>
        <w:numPr>
          <w:ilvl w:val="0"/>
          <w:numId w:val="13"/>
        </w:numPr>
        <w:spacing w:line="360" w:lineRule="atLeast"/>
        <w:ind w:left="460" w:hanging="210"/>
        <w:rPr>
          <w:rFonts w:asciiTheme="minorHAnsi" w:hAnsiTheme="minorHAnsi" w:cstheme="minorHAnsi"/>
        </w:rPr>
      </w:pPr>
      <w:r w:rsidRPr="00FF5AA7">
        <w:rPr>
          <w:rFonts w:asciiTheme="minorHAnsi" w:hAnsiTheme="minorHAnsi" w:cstheme="minorHAnsi"/>
        </w:rPr>
        <w:t>Six Sigma Yellow Belt</w:t>
      </w:r>
    </w:p>
    <w:p w:rsidR="00FF5AA7" w:rsidRDefault="00FF5AA7" w:rsidP="00FF5AA7">
      <w:pPr>
        <w:pStyle w:val="divdocumentulli"/>
        <w:numPr>
          <w:ilvl w:val="0"/>
          <w:numId w:val="13"/>
        </w:numPr>
        <w:spacing w:line="360" w:lineRule="atLeast"/>
        <w:ind w:left="460" w:hanging="210"/>
        <w:rPr>
          <w:rFonts w:asciiTheme="minorHAnsi" w:hAnsiTheme="minorHAnsi" w:cstheme="minorHAnsi"/>
        </w:rPr>
      </w:pPr>
      <w:r w:rsidRPr="00FF5AA7">
        <w:rPr>
          <w:rFonts w:asciiTheme="minorHAnsi" w:hAnsiTheme="minorHAnsi" w:cstheme="minorHAnsi"/>
        </w:rPr>
        <w:t>Total Quality Management</w:t>
      </w:r>
    </w:p>
    <w:p w:rsidR="00FF5AA7" w:rsidRDefault="00FF5AA7" w:rsidP="00FF5AA7">
      <w:pPr>
        <w:pStyle w:val="divdocumentulli"/>
        <w:numPr>
          <w:ilvl w:val="0"/>
          <w:numId w:val="13"/>
        </w:numPr>
        <w:spacing w:line="360" w:lineRule="atLeast"/>
        <w:ind w:left="460" w:hanging="210"/>
        <w:rPr>
          <w:rFonts w:asciiTheme="minorHAnsi" w:hAnsiTheme="minorHAnsi" w:cstheme="minorHAnsi"/>
        </w:rPr>
      </w:pPr>
      <w:r w:rsidRPr="00FF5AA7">
        <w:rPr>
          <w:rFonts w:asciiTheme="minorHAnsi" w:hAnsiTheme="minorHAnsi" w:cstheme="minorHAnsi"/>
        </w:rPr>
        <w:t>Harvard program on negotiation method</w:t>
      </w:r>
    </w:p>
    <w:p w:rsidR="00A1520E" w:rsidRDefault="00A1520E" w:rsidP="00A1520E">
      <w:pPr>
        <w:pStyle w:val="divdocumentulli"/>
        <w:numPr>
          <w:ilvl w:val="0"/>
          <w:numId w:val="13"/>
        </w:numPr>
        <w:spacing w:line="360" w:lineRule="atLeast"/>
        <w:ind w:left="460" w:hanging="210"/>
        <w:rPr>
          <w:rFonts w:asciiTheme="minorHAnsi" w:hAnsiTheme="minorHAnsi" w:cstheme="minorHAnsi"/>
        </w:rPr>
      </w:pPr>
      <w:r>
        <w:rPr>
          <w:rFonts w:asciiTheme="minorHAnsi" w:hAnsiTheme="minorHAnsi" w:cstheme="minorHAnsi"/>
        </w:rPr>
        <w:t>Business Negotiation Skills</w:t>
      </w:r>
    </w:p>
    <w:p w:rsidR="00A1520E" w:rsidRDefault="00A1520E" w:rsidP="00A1520E">
      <w:pPr>
        <w:pStyle w:val="divdocumentulli"/>
        <w:numPr>
          <w:ilvl w:val="0"/>
          <w:numId w:val="13"/>
        </w:numPr>
        <w:spacing w:line="360" w:lineRule="atLeast"/>
        <w:ind w:left="460" w:hanging="210"/>
        <w:rPr>
          <w:rFonts w:asciiTheme="minorHAnsi" w:hAnsiTheme="minorHAnsi" w:cstheme="minorHAnsi"/>
        </w:rPr>
      </w:pPr>
      <w:r w:rsidRPr="00A1520E">
        <w:rPr>
          <w:rFonts w:asciiTheme="minorHAnsi" w:hAnsiTheme="minorHAnsi" w:cstheme="minorHAnsi"/>
        </w:rPr>
        <w:t>Motorola Introduction to Quality</w:t>
      </w:r>
    </w:p>
    <w:p w:rsidR="00FF5AA7" w:rsidRPr="00A1520E" w:rsidRDefault="00A1520E" w:rsidP="00A1520E">
      <w:pPr>
        <w:pStyle w:val="divdocumentulli"/>
        <w:numPr>
          <w:ilvl w:val="0"/>
          <w:numId w:val="13"/>
        </w:numPr>
        <w:spacing w:line="360" w:lineRule="atLeast"/>
        <w:ind w:left="460" w:hanging="210"/>
        <w:rPr>
          <w:rFonts w:asciiTheme="minorHAnsi" w:hAnsiTheme="minorHAnsi" w:cstheme="minorHAnsi"/>
        </w:rPr>
      </w:pPr>
      <w:r w:rsidRPr="00A1520E">
        <w:rPr>
          <w:rFonts w:asciiTheme="minorHAnsi" w:hAnsiTheme="minorHAnsi" w:cstheme="minorHAnsi"/>
        </w:rPr>
        <w:t>Time Management</w:t>
      </w:r>
    </w:p>
    <w:p w:rsidR="00FF5AA7" w:rsidRPr="00FF5AA7" w:rsidRDefault="00FF5AA7" w:rsidP="00FF5AA7">
      <w:pPr>
        <w:pStyle w:val="divdocumentulli"/>
        <w:spacing w:line="360" w:lineRule="atLeast"/>
        <w:rPr>
          <w:rFonts w:asciiTheme="minorHAnsi" w:hAnsiTheme="minorHAnsi" w:cstheme="minorHAnsi"/>
        </w:rPr>
      </w:pPr>
    </w:p>
    <w:sectPr w:rsidR="00FF5AA7" w:rsidRPr="00FF5AA7" w:rsidSect="007B494B">
      <w:pgSz w:w="12240" w:h="15840"/>
      <w:pgMar w:top="640" w:right="840" w:bottom="640" w:left="8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5854F4A0">
      <w:start w:val="1"/>
      <w:numFmt w:val="bullet"/>
      <w:lvlText w:val=""/>
      <w:lvlJc w:val="left"/>
      <w:pPr>
        <w:ind w:left="720" w:hanging="360"/>
      </w:pPr>
      <w:rPr>
        <w:rFonts w:ascii="Symbol" w:hAnsi="Symbol"/>
      </w:rPr>
    </w:lvl>
    <w:lvl w:ilvl="1" w:tplc="36AA6D18">
      <w:start w:val="1"/>
      <w:numFmt w:val="bullet"/>
      <w:lvlText w:val="o"/>
      <w:lvlJc w:val="left"/>
      <w:pPr>
        <w:tabs>
          <w:tab w:val="num" w:pos="1440"/>
        </w:tabs>
        <w:ind w:left="1440" w:hanging="360"/>
      </w:pPr>
      <w:rPr>
        <w:rFonts w:ascii="Courier New" w:hAnsi="Courier New"/>
      </w:rPr>
    </w:lvl>
    <w:lvl w:ilvl="2" w:tplc="C744F9A4">
      <w:start w:val="1"/>
      <w:numFmt w:val="bullet"/>
      <w:lvlText w:val=""/>
      <w:lvlJc w:val="left"/>
      <w:pPr>
        <w:tabs>
          <w:tab w:val="num" w:pos="2160"/>
        </w:tabs>
        <w:ind w:left="2160" w:hanging="360"/>
      </w:pPr>
      <w:rPr>
        <w:rFonts w:ascii="Wingdings" w:hAnsi="Wingdings"/>
      </w:rPr>
    </w:lvl>
    <w:lvl w:ilvl="3" w:tplc="95E85E68">
      <w:start w:val="1"/>
      <w:numFmt w:val="bullet"/>
      <w:lvlText w:val=""/>
      <w:lvlJc w:val="left"/>
      <w:pPr>
        <w:tabs>
          <w:tab w:val="num" w:pos="2880"/>
        </w:tabs>
        <w:ind w:left="2880" w:hanging="360"/>
      </w:pPr>
      <w:rPr>
        <w:rFonts w:ascii="Symbol" w:hAnsi="Symbol"/>
      </w:rPr>
    </w:lvl>
    <w:lvl w:ilvl="4" w:tplc="2AD6B190">
      <w:start w:val="1"/>
      <w:numFmt w:val="bullet"/>
      <w:lvlText w:val="o"/>
      <w:lvlJc w:val="left"/>
      <w:pPr>
        <w:tabs>
          <w:tab w:val="num" w:pos="3600"/>
        </w:tabs>
        <w:ind w:left="3600" w:hanging="360"/>
      </w:pPr>
      <w:rPr>
        <w:rFonts w:ascii="Courier New" w:hAnsi="Courier New"/>
      </w:rPr>
    </w:lvl>
    <w:lvl w:ilvl="5" w:tplc="7E18C24A">
      <w:start w:val="1"/>
      <w:numFmt w:val="bullet"/>
      <w:lvlText w:val=""/>
      <w:lvlJc w:val="left"/>
      <w:pPr>
        <w:tabs>
          <w:tab w:val="num" w:pos="4320"/>
        </w:tabs>
        <w:ind w:left="4320" w:hanging="360"/>
      </w:pPr>
      <w:rPr>
        <w:rFonts w:ascii="Wingdings" w:hAnsi="Wingdings"/>
      </w:rPr>
    </w:lvl>
    <w:lvl w:ilvl="6" w:tplc="4A0E4DB2">
      <w:start w:val="1"/>
      <w:numFmt w:val="bullet"/>
      <w:lvlText w:val=""/>
      <w:lvlJc w:val="left"/>
      <w:pPr>
        <w:tabs>
          <w:tab w:val="num" w:pos="5040"/>
        </w:tabs>
        <w:ind w:left="5040" w:hanging="360"/>
      </w:pPr>
      <w:rPr>
        <w:rFonts w:ascii="Symbol" w:hAnsi="Symbol"/>
      </w:rPr>
    </w:lvl>
    <w:lvl w:ilvl="7" w:tplc="07BCFE06">
      <w:start w:val="1"/>
      <w:numFmt w:val="bullet"/>
      <w:lvlText w:val="o"/>
      <w:lvlJc w:val="left"/>
      <w:pPr>
        <w:tabs>
          <w:tab w:val="num" w:pos="5760"/>
        </w:tabs>
        <w:ind w:left="5760" w:hanging="360"/>
      </w:pPr>
      <w:rPr>
        <w:rFonts w:ascii="Courier New" w:hAnsi="Courier New"/>
      </w:rPr>
    </w:lvl>
    <w:lvl w:ilvl="8" w:tplc="E5A0C05C">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22DE287E">
      <w:start w:val="1"/>
      <w:numFmt w:val="bullet"/>
      <w:lvlText w:val=""/>
      <w:lvlJc w:val="left"/>
      <w:pPr>
        <w:ind w:left="720" w:hanging="360"/>
      </w:pPr>
      <w:rPr>
        <w:rFonts w:ascii="Symbol" w:hAnsi="Symbol"/>
      </w:rPr>
    </w:lvl>
    <w:lvl w:ilvl="1" w:tplc="C4E2CB7E">
      <w:start w:val="1"/>
      <w:numFmt w:val="bullet"/>
      <w:lvlText w:val="o"/>
      <w:lvlJc w:val="left"/>
      <w:pPr>
        <w:tabs>
          <w:tab w:val="num" w:pos="1440"/>
        </w:tabs>
        <w:ind w:left="1440" w:hanging="360"/>
      </w:pPr>
      <w:rPr>
        <w:rFonts w:ascii="Courier New" w:hAnsi="Courier New"/>
      </w:rPr>
    </w:lvl>
    <w:lvl w:ilvl="2" w:tplc="531E2FBE">
      <w:start w:val="1"/>
      <w:numFmt w:val="bullet"/>
      <w:lvlText w:val=""/>
      <w:lvlJc w:val="left"/>
      <w:pPr>
        <w:tabs>
          <w:tab w:val="num" w:pos="2160"/>
        </w:tabs>
        <w:ind w:left="2160" w:hanging="360"/>
      </w:pPr>
      <w:rPr>
        <w:rFonts w:ascii="Wingdings" w:hAnsi="Wingdings"/>
      </w:rPr>
    </w:lvl>
    <w:lvl w:ilvl="3" w:tplc="0CF68B20">
      <w:start w:val="1"/>
      <w:numFmt w:val="bullet"/>
      <w:lvlText w:val=""/>
      <w:lvlJc w:val="left"/>
      <w:pPr>
        <w:tabs>
          <w:tab w:val="num" w:pos="2880"/>
        </w:tabs>
        <w:ind w:left="2880" w:hanging="360"/>
      </w:pPr>
      <w:rPr>
        <w:rFonts w:ascii="Symbol" w:hAnsi="Symbol"/>
      </w:rPr>
    </w:lvl>
    <w:lvl w:ilvl="4" w:tplc="DB5C0F10">
      <w:start w:val="1"/>
      <w:numFmt w:val="bullet"/>
      <w:lvlText w:val="o"/>
      <w:lvlJc w:val="left"/>
      <w:pPr>
        <w:tabs>
          <w:tab w:val="num" w:pos="3600"/>
        </w:tabs>
        <w:ind w:left="3600" w:hanging="360"/>
      </w:pPr>
      <w:rPr>
        <w:rFonts w:ascii="Courier New" w:hAnsi="Courier New"/>
      </w:rPr>
    </w:lvl>
    <w:lvl w:ilvl="5" w:tplc="44968960">
      <w:start w:val="1"/>
      <w:numFmt w:val="bullet"/>
      <w:lvlText w:val=""/>
      <w:lvlJc w:val="left"/>
      <w:pPr>
        <w:tabs>
          <w:tab w:val="num" w:pos="4320"/>
        </w:tabs>
        <w:ind w:left="4320" w:hanging="360"/>
      </w:pPr>
      <w:rPr>
        <w:rFonts w:ascii="Wingdings" w:hAnsi="Wingdings"/>
      </w:rPr>
    </w:lvl>
    <w:lvl w:ilvl="6" w:tplc="B9D82480">
      <w:start w:val="1"/>
      <w:numFmt w:val="bullet"/>
      <w:lvlText w:val=""/>
      <w:lvlJc w:val="left"/>
      <w:pPr>
        <w:tabs>
          <w:tab w:val="num" w:pos="5040"/>
        </w:tabs>
        <w:ind w:left="5040" w:hanging="360"/>
      </w:pPr>
      <w:rPr>
        <w:rFonts w:ascii="Symbol" w:hAnsi="Symbol"/>
      </w:rPr>
    </w:lvl>
    <w:lvl w:ilvl="7" w:tplc="928EFE2A">
      <w:start w:val="1"/>
      <w:numFmt w:val="bullet"/>
      <w:lvlText w:val="o"/>
      <w:lvlJc w:val="left"/>
      <w:pPr>
        <w:tabs>
          <w:tab w:val="num" w:pos="5760"/>
        </w:tabs>
        <w:ind w:left="5760" w:hanging="360"/>
      </w:pPr>
      <w:rPr>
        <w:rFonts w:ascii="Courier New" w:hAnsi="Courier New"/>
      </w:rPr>
    </w:lvl>
    <w:lvl w:ilvl="8" w:tplc="4918A83C">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DCC6556E">
      <w:start w:val="1"/>
      <w:numFmt w:val="bullet"/>
      <w:lvlText w:val=""/>
      <w:lvlJc w:val="left"/>
      <w:pPr>
        <w:ind w:left="720" w:hanging="360"/>
      </w:pPr>
      <w:rPr>
        <w:rFonts w:ascii="Symbol" w:hAnsi="Symbol"/>
      </w:rPr>
    </w:lvl>
    <w:lvl w:ilvl="1" w:tplc="DF52C9AE">
      <w:start w:val="1"/>
      <w:numFmt w:val="bullet"/>
      <w:lvlText w:val="o"/>
      <w:lvlJc w:val="left"/>
      <w:pPr>
        <w:tabs>
          <w:tab w:val="num" w:pos="1440"/>
        </w:tabs>
        <w:ind w:left="1440" w:hanging="360"/>
      </w:pPr>
      <w:rPr>
        <w:rFonts w:ascii="Courier New" w:hAnsi="Courier New"/>
      </w:rPr>
    </w:lvl>
    <w:lvl w:ilvl="2" w:tplc="B458393A">
      <w:start w:val="1"/>
      <w:numFmt w:val="bullet"/>
      <w:lvlText w:val=""/>
      <w:lvlJc w:val="left"/>
      <w:pPr>
        <w:tabs>
          <w:tab w:val="num" w:pos="2160"/>
        </w:tabs>
        <w:ind w:left="2160" w:hanging="360"/>
      </w:pPr>
      <w:rPr>
        <w:rFonts w:ascii="Wingdings" w:hAnsi="Wingdings"/>
      </w:rPr>
    </w:lvl>
    <w:lvl w:ilvl="3" w:tplc="F196A58A">
      <w:start w:val="1"/>
      <w:numFmt w:val="bullet"/>
      <w:lvlText w:val=""/>
      <w:lvlJc w:val="left"/>
      <w:pPr>
        <w:tabs>
          <w:tab w:val="num" w:pos="2880"/>
        </w:tabs>
        <w:ind w:left="2880" w:hanging="360"/>
      </w:pPr>
      <w:rPr>
        <w:rFonts w:ascii="Symbol" w:hAnsi="Symbol"/>
      </w:rPr>
    </w:lvl>
    <w:lvl w:ilvl="4" w:tplc="32A68E8E">
      <w:start w:val="1"/>
      <w:numFmt w:val="bullet"/>
      <w:lvlText w:val="o"/>
      <w:lvlJc w:val="left"/>
      <w:pPr>
        <w:tabs>
          <w:tab w:val="num" w:pos="3600"/>
        </w:tabs>
        <w:ind w:left="3600" w:hanging="360"/>
      </w:pPr>
      <w:rPr>
        <w:rFonts w:ascii="Courier New" w:hAnsi="Courier New"/>
      </w:rPr>
    </w:lvl>
    <w:lvl w:ilvl="5" w:tplc="6A48DB24">
      <w:start w:val="1"/>
      <w:numFmt w:val="bullet"/>
      <w:lvlText w:val=""/>
      <w:lvlJc w:val="left"/>
      <w:pPr>
        <w:tabs>
          <w:tab w:val="num" w:pos="4320"/>
        </w:tabs>
        <w:ind w:left="4320" w:hanging="360"/>
      </w:pPr>
      <w:rPr>
        <w:rFonts w:ascii="Wingdings" w:hAnsi="Wingdings"/>
      </w:rPr>
    </w:lvl>
    <w:lvl w:ilvl="6" w:tplc="97FACA98">
      <w:start w:val="1"/>
      <w:numFmt w:val="bullet"/>
      <w:lvlText w:val=""/>
      <w:lvlJc w:val="left"/>
      <w:pPr>
        <w:tabs>
          <w:tab w:val="num" w:pos="5040"/>
        </w:tabs>
        <w:ind w:left="5040" w:hanging="360"/>
      </w:pPr>
      <w:rPr>
        <w:rFonts w:ascii="Symbol" w:hAnsi="Symbol"/>
      </w:rPr>
    </w:lvl>
    <w:lvl w:ilvl="7" w:tplc="D07A7B9A">
      <w:start w:val="1"/>
      <w:numFmt w:val="bullet"/>
      <w:lvlText w:val="o"/>
      <w:lvlJc w:val="left"/>
      <w:pPr>
        <w:tabs>
          <w:tab w:val="num" w:pos="5760"/>
        </w:tabs>
        <w:ind w:left="5760" w:hanging="360"/>
      </w:pPr>
      <w:rPr>
        <w:rFonts w:ascii="Courier New" w:hAnsi="Courier New"/>
      </w:rPr>
    </w:lvl>
    <w:lvl w:ilvl="8" w:tplc="697AF3E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A30A62A4">
      <w:start w:val="1"/>
      <w:numFmt w:val="bullet"/>
      <w:lvlText w:val=""/>
      <w:lvlJc w:val="left"/>
      <w:pPr>
        <w:ind w:left="720" w:hanging="360"/>
      </w:pPr>
      <w:rPr>
        <w:rFonts w:ascii="Symbol" w:hAnsi="Symbol"/>
      </w:rPr>
    </w:lvl>
    <w:lvl w:ilvl="1" w:tplc="99643562">
      <w:start w:val="1"/>
      <w:numFmt w:val="bullet"/>
      <w:lvlText w:val="o"/>
      <w:lvlJc w:val="left"/>
      <w:pPr>
        <w:tabs>
          <w:tab w:val="num" w:pos="1440"/>
        </w:tabs>
        <w:ind w:left="1440" w:hanging="360"/>
      </w:pPr>
      <w:rPr>
        <w:rFonts w:ascii="Courier New" w:hAnsi="Courier New"/>
      </w:rPr>
    </w:lvl>
    <w:lvl w:ilvl="2" w:tplc="3D740994">
      <w:start w:val="1"/>
      <w:numFmt w:val="bullet"/>
      <w:lvlText w:val=""/>
      <w:lvlJc w:val="left"/>
      <w:pPr>
        <w:tabs>
          <w:tab w:val="num" w:pos="2160"/>
        </w:tabs>
        <w:ind w:left="2160" w:hanging="360"/>
      </w:pPr>
      <w:rPr>
        <w:rFonts w:ascii="Wingdings" w:hAnsi="Wingdings"/>
      </w:rPr>
    </w:lvl>
    <w:lvl w:ilvl="3" w:tplc="F684B264">
      <w:start w:val="1"/>
      <w:numFmt w:val="bullet"/>
      <w:lvlText w:val=""/>
      <w:lvlJc w:val="left"/>
      <w:pPr>
        <w:tabs>
          <w:tab w:val="num" w:pos="2880"/>
        </w:tabs>
        <w:ind w:left="2880" w:hanging="360"/>
      </w:pPr>
      <w:rPr>
        <w:rFonts w:ascii="Symbol" w:hAnsi="Symbol"/>
      </w:rPr>
    </w:lvl>
    <w:lvl w:ilvl="4" w:tplc="1FCC6164">
      <w:start w:val="1"/>
      <w:numFmt w:val="bullet"/>
      <w:lvlText w:val="o"/>
      <w:lvlJc w:val="left"/>
      <w:pPr>
        <w:tabs>
          <w:tab w:val="num" w:pos="3600"/>
        </w:tabs>
        <w:ind w:left="3600" w:hanging="360"/>
      </w:pPr>
      <w:rPr>
        <w:rFonts w:ascii="Courier New" w:hAnsi="Courier New"/>
      </w:rPr>
    </w:lvl>
    <w:lvl w:ilvl="5" w:tplc="B5BCA5F6">
      <w:start w:val="1"/>
      <w:numFmt w:val="bullet"/>
      <w:lvlText w:val=""/>
      <w:lvlJc w:val="left"/>
      <w:pPr>
        <w:tabs>
          <w:tab w:val="num" w:pos="4320"/>
        </w:tabs>
        <w:ind w:left="4320" w:hanging="360"/>
      </w:pPr>
      <w:rPr>
        <w:rFonts w:ascii="Wingdings" w:hAnsi="Wingdings"/>
      </w:rPr>
    </w:lvl>
    <w:lvl w:ilvl="6" w:tplc="39B40784">
      <w:start w:val="1"/>
      <w:numFmt w:val="bullet"/>
      <w:lvlText w:val=""/>
      <w:lvlJc w:val="left"/>
      <w:pPr>
        <w:tabs>
          <w:tab w:val="num" w:pos="5040"/>
        </w:tabs>
        <w:ind w:left="5040" w:hanging="360"/>
      </w:pPr>
      <w:rPr>
        <w:rFonts w:ascii="Symbol" w:hAnsi="Symbol"/>
      </w:rPr>
    </w:lvl>
    <w:lvl w:ilvl="7" w:tplc="CD8CFB46">
      <w:start w:val="1"/>
      <w:numFmt w:val="bullet"/>
      <w:lvlText w:val="o"/>
      <w:lvlJc w:val="left"/>
      <w:pPr>
        <w:tabs>
          <w:tab w:val="num" w:pos="5760"/>
        </w:tabs>
        <w:ind w:left="5760" w:hanging="360"/>
      </w:pPr>
      <w:rPr>
        <w:rFonts w:ascii="Courier New" w:hAnsi="Courier New"/>
      </w:rPr>
    </w:lvl>
    <w:lvl w:ilvl="8" w:tplc="67744390">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2F44A69C">
      <w:start w:val="1"/>
      <w:numFmt w:val="bullet"/>
      <w:lvlText w:val=""/>
      <w:lvlJc w:val="left"/>
      <w:pPr>
        <w:ind w:left="720" w:hanging="360"/>
      </w:pPr>
      <w:rPr>
        <w:rFonts w:ascii="Symbol" w:hAnsi="Symbol"/>
      </w:rPr>
    </w:lvl>
    <w:lvl w:ilvl="1" w:tplc="5830A724">
      <w:start w:val="1"/>
      <w:numFmt w:val="bullet"/>
      <w:lvlText w:val="o"/>
      <w:lvlJc w:val="left"/>
      <w:pPr>
        <w:tabs>
          <w:tab w:val="num" w:pos="1440"/>
        </w:tabs>
        <w:ind w:left="1440" w:hanging="360"/>
      </w:pPr>
      <w:rPr>
        <w:rFonts w:ascii="Courier New" w:hAnsi="Courier New"/>
      </w:rPr>
    </w:lvl>
    <w:lvl w:ilvl="2" w:tplc="92C2BD72">
      <w:start w:val="1"/>
      <w:numFmt w:val="bullet"/>
      <w:lvlText w:val=""/>
      <w:lvlJc w:val="left"/>
      <w:pPr>
        <w:tabs>
          <w:tab w:val="num" w:pos="2160"/>
        </w:tabs>
        <w:ind w:left="2160" w:hanging="360"/>
      </w:pPr>
      <w:rPr>
        <w:rFonts w:ascii="Wingdings" w:hAnsi="Wingdings"/>
      </w:rPr>
    </w:lvl>
    <w:lvl w:ilvl="3" w:tplc="37D8EC42">
      <w:start w:val="1"/>
      <w:numFmt w:val="bullet"/>
      <w:lvlText w:val=""/>
      <w:lvlJc w:val="left"/>
      <w:pPr>
        <w:tabs>
          <w:tab w:val="num" w:pos="2880"/>
        </w:tabs>
        <w:ind w:left="2880" w:hanging="360"/>
      </w:pPr>
      <w:rPr>
        <w:rFonts w:ascii="Symbol" w:hAnsi="Symbol"/>
      </w:rPr>
    </w:lvl>
    <w:lvl w:ilvl="4" w:tplc="4B149C70">
      <w:start w:val="1"/>
      <w:numFmt w:val="bullet"/>
      <w:lvlText w:val="o"/>
      <w:lvlJc w:val="left"/>
      <w:pPr>
        <w:tabs>
          <w:tab w:val="num" w:pos="3600"/>
        </w:tabs>
        <w:ind w:left="3600" w:hanging="360"/>
      </w:pPr>
      <w:rPr>
        <w:rFonts w:ascii="Courier New" w:hAnsi="Courier New"/>
      </w:rPr>
    </w:lvl>
    <w:lvl w:ilvl="5" w:tplc="240A03AC">
      <w:start w:val="1"/>
      <w:numFmt w:val="bullet"/>
      <w:lvlText w:val=""/>
      <w:lvlJc w:val="left"/>
      <w:pPr>
        <w:tabs>
          <w:tab w:val="num" w:pos="4320"/>
        </w:tabs>
        <w:ind w:left="4320" w:hanging="360"/>
      </w:pPr>
      <w:rPr>
        <w:rFonts w:ascii="Wingdings" w:hAnsi="Wingdings"/>
      </w:rPr>
    </w:lvl>
    <w:lvl w:ilvl="6" w:tplc="5F50108A">
      <w:start w:val="1"/>
      <w:numFmt w:val="bullet"/>
      <w:lvlText w:val=""/>
      <w:lvlJc w:val="left"/>
      <w:pPr>
        <w:tabs>
          <w:tab w:val="num" w:pos="5040"/>
        </w:tabs>
        <w:ind w:left="5040" w:hanging="360"/>
      </w:pPr>
      <w:rPr>
        <w:rFonts w:ascii="Symbol" w:hAnsi="Symbol"/>
      </w:rPr>
    </w:lvl>
    <w:lvl w:ilvl="7" w:tplc="D18CA2A2">
      <w:start w:val="1"/>
      <w:numFmt w:val="bullet"/>
      <w:lvlText w:val="o"/>
      <w:lvlJc w:val="left"/>
      <w:pPr>
        <w:tabs>
          <w:tab w:val="num" w:pos="5760"/>
        </w:tabs>
        <w:ind w:left="5760" w:hanging="360"/>
      </w:pPr>
      <w:rPr>
        <w:rFonts w:ascii="Courier New" w:hAnsi="Courier New"/>
      </w:rPr>
    </w:lvl>
    <w:lvl w:ilvl="8" w:tplc="9F5C0FBE">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236EA166">
      <w:start w:val="1"/>
      <w:numFmt w:val="bullet"/>
      <w:lvlText w:val=""/>
      <w:lvlJc w:val="left"/>
      <w:pPr>
        <w:ind w:left="720" w:hanging="360"/>
      </w:pPr>
      <w:rPr>
        <w:rFonts w:ascii="Symbol" w:hAnsi="Symbol"/>
      </w:rPr>
    </w:lvl>
    <w:lvl w:ilvl="1" w:tplc="2FE82DB6">
      <w:start w:val="1"/>
      <w:numFmt w:val="bullet"/>
      <w:lvlText w:val="o"/>
      <w:lvlJc w:val="left"/>
      <w:pPr>
        <w:tabs>
          <w:tab w:val="num" w:pos="1440"/>
        </w:tabs>
        <w:ind w:left="1440" w:hanging="360"/>
      </w:pPr>
      <w:rPr>
        <w:rFonts w:ascii="Courier New" w:hAnsi="Courier New"/>
      </w:rPr>
    </w:lvl>
    <w:lvl w:ilvl="2" w:tplc="2CE0DE1E">
      <w:start w:val="1"/>
      <w:numFmt w:val="bullet"/>
      <w:lvlText w:val=""/>
      <w:lvlJc w:val="left"/>
      <w:pPr>
        <w:tabs>
          <w:tab w:val="num" w:pos="2160"/>
        </w:tabs>
        <w:ind w:left="2160" w:hanging="360"/>
      </w:pPr>
      <w:rPr>
        <w:rFonts w:ascii="Wingdings" w:hAnsi="Wingdings"/>
      </w:rPr>
    </w:lvl>
    <w:lvl w:ilvl="3" w:tplc="C242F592">
      <w:start w:val="1"/>
      <w:numFmt w:val="bullet"/>
      <w:lvlText w:val=""/>
      <w:lvlJc w:val="left"/>
      <w:pPr>
        <w:tabs>
          <w:tab w:val="num" w:pos="2880"/>
        </w:tabs>
        <w:ind w:left="2880" w:hanging="360"/>
      </w:pPr>
      <w:rPr>
        <w:rFonts w:ascii="Symbol" w:hAnsi="Symbol"/>
      </w:rPr>
    </w:lvl>
    <w:lvl w:ilvl="4" w:tplc="99C6D702">
      <w:start w:val="1"/>
      <w:numFmt w:val="bullet"/>
      <w:lvlText w:val="o"/>
      <w:lvlJc w:val="left"/>
      <w:pPr>
        <w:tabs>
          <w:tab w:val="num" w:pos="3600"/>
        </w:tabs>
        <w:ind w:left="3600" w:hanging="360"/>
      </w:pPr>
      <w:rPr>
        <w:rFonts w:ascii="Courier New" w:hAnsi="Courier New"/>
      </w:rPr>
    </w:lvl>
    <w:lvl w:ilvl="5" w:tplc="E1FC14CA">
      <w:start w:val="1"/>
      <w:numFmt w:val="bullet"/>
      <w:lvlText w:val=""/>
      <w:lvlJc w:val="left"/>
      <w:pPr>
        <w:tabs>
          <w:tab w:val="num" w:pos="4320"/>
        </w:tabs>
        <w:ind w:left="4320" w:hanging="360"/>
      </w:pPr>
      <w:rPr>
        <w:rFonts w:ascii="Wingdings" w:hAnsi="Wingdings"/>
      </w:rPr>
    </w:lvl>
    <w:lvl w:ilvl="6" w:tplc="E8B85934">
      <w:start w:val="1"/>
      <w:numFmt w:val="bullet"/>
      <w:lvlText w:val=""/>
      <w:lvlJc w:val="left"/>
      <w:pPr>
        <w:tabs>
          <w:tab w:val="num" w:pos="5040"/>
        </w:tabs>
        <w:ind w:left="5040" w:hanging="360"/>
      </w:pPr>
      <w:rPr>
        <w:rFonts w:ascii="Symbol" w:hAnsi="Symbol"/>
      </w:rPr>
    </w:lvl>
    <w:lvl w:ilvl="7" w:tplc="B0D20EBE">
      <w:start w:val="1"/>
      <w:numFmt w:val="bullet"/>
      <w:lvlText w:val="o"/>
      <w:lvlJc w:val="left"/>
      <w:pPr>
        <w:tabs>
          <w:tab w:val="num" w:pos="5760"/>
        </w:tabs>
        <w:ind w:left="5760" w:hanging="360"/>
      </w:pPr>
      <w:rPr>
        <w:rFonts w:ascii="Courier New" w:hAnsi="Courier New"/>
      </w:rPr>
    </w:lvl>
    <w:lvl w:ilvl="8" w:tplc="D1B21612">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EC4A60D2">
      <w:start w:val="1"/>
      <w:numFmt w:val="bullet"/>
      <w:lvlText w:val=""/>
      <w:lvlJc w:val="left"/>
      <w:pPr>
        <w:ind w:left="720" w:hanging="360"/>
      </w:pPr>
      <w:rPr>
        <w:rFonts w:ascii="Symbol" w:hAnsi="Symbol"/>
      </w:rPr>
    </w:lvl>
    <w:lvl w:ilvl="1" w:tplc="BDB8D650">
      <w:start w:val="1"/>
      <w:numFmt w:val="bullet"/>
      <w:lvlText w:val="o"/>
      <w:lvlJc w:val="left"/>
      <w:pPr>
        <w:tabs>
          <w:tab w:val="num" w:pos="1440"/>
        </w:tabs>
        <w:ind w:left="1440" w:hanging="360"/>
      </w:pPr>
      <w:rPr>
        <w:rFonts w:ascii="Courier New" w:hAnsi="Courier New"/>
      </w:rPr>
    </w:lvl>
    <w:lvl w:ilvl="2" w:tplc="5300B73E">
      <w:start w:val="1"/>
      <w:numFmt w:val="bullet"/>
      <w:lvlText w:val=""/>
      <w:lvlJc w:val="left"/>
      <w:pPr>
        <w:tabs>
          <w:tab w:val="num" w:pos="2160"/>
        </w:tabs>
        <w:ind w:left="2160" w:hanging="360"/>
      </w:pPr>
      <w:rPr>
        <w:rFonts w:ascii="Wingdings" w:hAnsi="Wingdings"/>
      </w:rPr>
    </w:lvl>
    <w:lvl w:ilvl="3" w:tplc="7DBAEA3C">
      <w:start w:val="1"/>
      <w:numFmt w:val="bullet"/>
      <w:lvlText w:val=""/>
      <w:lvlJc w:val="left"/>
      <w:pPr>
        <w:tabs>
          <w:tab w:val="num" w:pos="2880"/>
        </w:tabs>
        <w:ind w:left="2880" w:hanging="360"/>
      </w:pPr>
      <w:rPr>
        <w:rFonts w:ascii="Symbol" w:hAnsi="Symbol"/>
      </w:rPr>
    </w:lvl>
    <w:lvl w:ilvl="4" w:tplc="87D6B3F8">
      <w:start w:val="1"/>
      <w:numFmt w:val="bullet"/>
      <w:lvlText w:val="o"/>
      <w:lvlJc w:val="left"/>
      <w:pPr>
        <w:tabs>
          <w:tab w:val="num" w:pos="3600"/>
        </w:tabs>
        <w:ind w:left="3600" w:hanging="360"/>
      </w:pPr>
      <w:rPr>
        <w:rFonts w:ascii="Courier New" w:hAnsi="Courier New"/>
      </w:rPr>
    </w:lvl>
    <w:lvl w:ilvl="5" w:tplc="A5B0DDF8">
      <w:start w:val="1"/>
      <w:numFmt w:val="bullet"/>
      <w:lvlText w:val=""/>
      <w:lvlJc w:val="left"/>
      <w:pPr>
        <w:tabs>
          <w:tab w:val="num" w:pos="4320"/>
        </w:tabs>
        <w:ind w:left="4320" w:hanging="360"/>
      </w:pPr>
      <w:rPr>
        <w:rFonts w:ascii="Wingdings" w:hAnsi="Wingdings"/>
      </w:rPr>
    </w:lvl>
    <w:lvl w:ilvl="6" w:tplc="1FC6753C">
      <w:start w:val="1"/>
      <w:numFmt w:val="bullet"/>
      <w:lvlText w:val=""/>
      <w:lvlJc w:val="left"/>
      <w:pPr>
        <w:tabs>
          <w:tab w:val="num" w:pos="5040"/>
        </w:tabs>
        <w:ind w:left="5040" w:hanging="360"/>
      </w:pPr>
      <w:rPr>
        <w:rFonts w:ascii="Symbol" w:hAnsi="Symbol"/>
      </w:rPr>
    </w:lvl>
    <w:lvl w:ilvl="7" w:tplc="DD4C6038">
      <w:start w:val="1"/>
      <w:numFmt w:val="bullet"/>
      <w:lvlText w:val="o"/>
      <w:lvlJc w:val="left"/>
      <w:pPr>
        <w:tabs>
          <w:tab w:val="num" w:pos="5760"/>
        </w:tabs>
        <w:ind w:left="5760" w:hanging="360"/>
      </w:pPr>
      <w:rPr>
        <w:rFonts w:ascii="Courier New" w:hAnsi="Courier New"/>
      </w:rPr>
    </w:lvl>
    <w:lvl w:ilvl="8" w:tplc="DD9C2DD6">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ADF64D10">
      <w:start w:val="1"/>
      <w:numFmt w:val="bullet"/>
      <w:lvlText w:val=""/>
      <w:lvlJc w:val="left"/>
      <w:pPr>
        <w:ind w:left="720" w:hanging="360"/>
      </w:pPr>
      <w:rPr>
        <w:rFonts w:ascii="Symbol" w:hAnsi="Symbol"/>
      </w:rPr>
    </w:lvl>
    <w:lvl w:ilvl="1" w:tplc="D630771C">
      <w:start w:val="1"/>
      <w:numFmt w:val="bullet"/>
      <w:lvlText w:val="o"/>
      <w:lvlJc w:val="left"/>
      <w:pPr>
        <w:tabs>
          <w:tab w:val="num" w:pos="1440"/>
        </w:tabs>
        <w:ind w:left="1440" w:hanging="360"/>
      </w:pPr>
      <w:rPr>
        <w:rFonts w:ascii="Courier New" w:hAnsi="Courier New"/>
      </w:rPr>
    </w:lvl>
    <w:lvl w:ilvl="2" w:tplc="09D8DE6E">
      <w:start w:val="1"/>
      <w:numFmt w:val="bullet"/>
      <w:lvlText w:val=""/>
      <w:lvlJc w:val="left"/>
      <w:pPr>
        <w:tabs>
          <w:tab w:val="num" w:pos="2160"/>
        </w:tabs>
        <w:ind w:left="2160" w:hanging="360"/>
      </w:pPr>
      <w:rPr>
        <w:rFonts w:ascii="Wingdings" w:hAnsi="Wingdings"/>
      </w:rPr>
    </w:lvl>
    <w:lvl w:ilvl="3" w:tplc="9DF2D724">
      <w:start w:val="1"/>
      <w:numFmt w:val="bullet"/>
      <w:lvlText w:val=""/>
      <w:lvlJc w:val="left"/>
      <w:pPr>
        <w:tabs>
          <w:tab w:val="num" w:pos="2880"/>
        </w:tabs>
        <w:ind w:left="2880" w:hanging="360"/>
      </w:pPr>
      <w:rPr>
        <w:rFonts w:ascii="Symbol" w:hAnsi="Symbol"/>
      </w:rPr>
    </w:lvl>
    <w:lvl w:ilvl="4" w:tplc="24D8EA38">
      <w:start w:val="1"/>
      <w:numFmt w:val="bullet"/>
      <w:lvlText w:val="o"/>
      <w:lvlJc w:val="left"/>
      <w:pPr>
        <w:tabs>
          <w:tab w:val="num" w:pos="3600"/>
        </w:tabs>
        <w:ind w:left="3600" w:hanging="360"/>
      </w:pPr>
      <w:rPr>
        <w:rFonts w:ascii="Courier New" w:hAnsi="Courier New"/>
      </w:rPr>
    </w:lvl>
    <w:lvl w:ilvl="5" w:tplc="FF32E564">
      <w:start w:val="1"/>
      <w:numFmt w:val="bullet"/>
      <w:lvlText w:val=""/>
      <w:lvlJc w:val="left"/>
      <w:pPr>
        <w:tabs>
          <w:tab w:val="num" w:pos="4320"/>
        </w:tabs>
        <w:ind w:left="4320" w:hanging="360"/>
      </w:pPr>
      <w:rPr>
        <w:rFonts w:ascii="Wingdings" w:hAnsi="Wingdings"/>
      </w:rPr>
    </w:lvl>
    <w:lvl w:ilvl="6" w:tplc="D376EEA0">
      <w:start w:val="1"/>
      <w:numFmt w:val="bullet"/>
      <w:lvlText w:val=""/>
      <w:lvlJc w:val="left"/>
      <w:pPr>
        <w:tabs>
          <w:tab w:val="num" w:pos="5040"/>
        </w:tabs>
        <w:ind w:left="5040" w:hanging="360"/>
      </w:pPr>
      <w:rPr>
        <w:rFonts w:ascii="Symbol" w:hAnsi="Symbol"/>
      </w:rPr>
    </w:lvl>
    <w:lvl w:ilvl="7" w:tplc="2294E020">
      <w:start w:val="1"/>
      <w:numFmt w:val="bullet"/>
      <w:lvlText w:val="o"/>
      <w:lvlJc w:val="left"/>
      <w:pPr>
        <w:tabs>
          <w:tab w:val="num" w:pos="5760"/>
        </w:tabs>
        <w:ind w:left="5760" w:hanging="360"/>
      </w:pPr>
      <w:rPr>
        <w:rFonts w:ascii="Courier New" w:hAnsi="Courier New"/>
      </w:rPr>
    </w:lvl>
    <w:lvl w:ilvl="8" w:tplc="C57A52E2">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tplc="5644EA88">
      <w:start w:val="1"/>
      <w:numFmt w:val="bullet"/>
      <w:lvlText w:val=""/>
      <w:lvlJc w:val="left"/>
      <w:pPr>
        <w:ind w:left="720" w:hanging="360"/>
      </w:pPr>
      <w:rPr>
        <w:rFonts w:ascii="Symbol" w:hAnsi="Symbol"/>
      </w:rPr>
    </w:lvl>
    <w:lvl w:ilvl="1" w:tplc="2B20E050">
      <w:start w:val="1"/>
      <w:numFmt w:val="bullet"/>
      <w:lvlText w:val="o"/>
      <w:lvlJc w:val="left"/>
      <w:pPr>
        <w:tabs>
          <w:tab w:val="num" w:pos="1440"/>
        </w:tabs>
        <w:ind w:left="1440" w:hanging="360"/>
      </w:pPr>
      <w:rPr>
        <w:rFonts w:ascii="Courier New" w:hAnsi="Courier New"/>
      </w:rPr>
    </w:lvl>
    <w:lvl w:ilvl="2" w:tplc="DE701B36">
      <w:start w:val="1"/>
      <w:numFmt w:val="bullet"/>
      <w:lvlText w:val=""/>
      <w:lvlJc w:val="left"/>
      <w:pPr>
        <w:tabs>
          <w:tab w:val="num" w:pos="2160"/>
        </w:tabs>
        <w:ind w:left="2160" w:hanging="360"/>
      </w:pPr>
      <w:rPr>
        <w:rFonts w:ascii="Wingdings" w:hAnsi="Wingdings"/>
      </w:rPr>
    </w:lvl>
    <w:lvl w:ilvl="3" w:tplc="2520AF18">
      <w:start w:val="1"/>
      <w:numFmt w:val="bullet"/>
      <w:lvlText w:val=""/>
      <w:lvlJc w:val="left"/>
      <w:pPr>
        <w:tabs>
          <w:tab w:val="num" w:pos="2880"/>
        </w:tabs>
        <w:ind w:left="2880" w:hanging="360"/>
      </w:pPr>
      <w:rPr>
        <w:rFonts w:ascii="Symbol" w:hAnsi="Symbol"/>
      </w:rPr>
    </w:lvl>
    <w:lvl w:ilvl="4" w:tplc="DB526DEC">
      <w:start w:val="1"/>
      <w:numFmt w:val="bullet"/>
      <w:lvlText w:val="o"/>
      <w:lvlJc w:val="left"/>
      <w:pPr>
        <w:tabs>
          <w:tab w:val="num" w:pos="3600"/>
        </w:tabs>
        <w:ind w:left="3600" w:hanging="360"/>
      </w:pPr>
      <w:rPr>
        <w:rFonts w:ascii="Courier New" w:hAnsi="Courier New"/>
      </w:rPr>
    </w:lvl>
    <w:lvl w:ilvl="5" w:tplc="7D12857C">
      <w:start w:val="1"/>
      <w:numFmt w:val="bullet"/>
      <w:lvlText w:val=""/>
      <w:lvlJc w:val="left"/>
      <w:pPr>
        <w:tabs>
          <w:tab w:val="num" w:pos="4320"/>
        </w:tabs>
        <w:ind w:left="4320" w:hanging="360"/>
      </w:pPr>
      <w:rPr>
        <w:rFonts w:ascii="Wingdings" w:hAnsi="Wingdings"/>
      </w:rPr>
    </w:lvl>
    <w:lvl w:ilvl="6" w:tplc="8D463856">
      <w:start w:val="1"/>
      <w:numFmt w:val="bullet"/>
      <w:lvlText w:val=""/>
      <w:lvlJc w:val="left"/>
      <w:pPr>
        <w:tabs>
          <w:tab w:val="num" w:pos="5040"/>
        </w:tabs>
        <w:ind w:left="5040" w:hanging="360"/>
      </w:pPr>
      <w:rPr>
        <w:rFonts w:ascii="Symbol" w:hAnsi="Symbol"/>
      </w:rPr>
    </w:lvl>
    <w:lvl w:ilvl="7" w:tplc="842AD3DC">
      <w:start w:val="1"/>
      <w:numFmt w:val="bullet"/>
      <w:lvlText w:val="o"/>
      <w:lvlJc w:val="left"/>
      <w:pPr>
        <w:tabs>
          <w:tab w:val="num" w:pos="5760"/>
        </w:tabs>
        <w:ind w:left="5760" w:hanging="360"/>
      </w:pPr>
      <w:rPr>
        <w:rFonts w:ascii="Courier New" w:hAnsi="Courier New"/>
      </w:rPr>
    </w:lvl>
    <w:lvl w:ilvl="8" w:tplc="26ACDEAA">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tplc="0812008A">
      <w:start w:val="1"/>
      <w:numFmt w:val="bullet"/>
      <w:lvlText w:val=""/>
      <w:lvlJc w:val="left"/>
      <w:pPr>
        <w:ind w:left="720" w:hanging="360"/>
      </w:pPr>
      <w:rPr>
        <w:rFonts w:ascii="Symbol" w:hAnsi="Symbol"/>
      </w:rPr>
    </w:lvl>
    <w:lvl w:ilvl="1" w:tplc="24BA435A">
      <w:start w:val="1"/>
      <w:numFmt w:val="bullet"/>
      <w:lvlText w:val="o"/>
      <w:lvlJc w:val="left"/>
      <w:pPr>
        <w:tabs>
          <w:tab w:val="num" w:pos="1440"/>
        </w:tabs>
        <w:ind w:left="1440" w:hanging="360"/>
      </w:pPr>
      <w:rPr>
        <w:rFonts w:ascii="Courier New" w:hAnsi="Courier New"/>
      </w:rPr>
    </w:lvl>
    <w:lvl w:ilvl="2" w:tplc="489C0488">
      <w:start w:val="1"/>
      <w:numFmt w:val="bullet"/>
      <w:lvlText w:val=""/>
      <w:lvlJc w:val="left"/>
      <w:pPr>
        <w:tabs>
          <w:tab w:val="num" w:pos="2160"/>
        </w:tabs>
        <w:ind w:left="2160" w:hanging="360"/>
      </w:pPr>
      <w:rPr>
        <w:rFonts w:ascii="Wingdings" w:hAnsi="Wingdings"/>
      </w:rPr>
    </w:lvl>
    <w:lvl w:ilvl="3" w:tplc="54329398">
      <w:start w:val="1"/>
      <w:numFmt w:val="bullet"/>
      <w:lvlText w:val=""/>
      <w:lvlJc w:val="left"/>
      <w:pPr>
        <w:tabs>
          <w:tab w:val="num" w:pos="2880"/>
        </w:tabs>
        <w:ind w:left="2880" w:hanging="360"/>
      </w:pPr>
      <w:rPr>
        <w:rFonts w:ascii="Symbol" w:hAnsi="Symbol"/>
      </w:rPr>
    </w:lvl>
    <w:lvl w:ilvl="4" w:tplc="9606ECB2">
      <w:start w:val="1"/>
      <w:numFmt w:val="bullet"/>
      <w:lvlText w:val="o"/>
      <w:lvlJc w:val="left"/>
      <w:pPr>
        <w:tabs>
          <w:tab w:val="num" w:pos="3600"/>
        </w:tabs>
        <w:ind w:left="3600" w:hanging="360"/>
      </w:pPr>
      <w:rPr>
        <w:rFonts w:ascii="Courier New" w:hAnsi="Courier New"/>
      </w:rPr>
    </w:lvl>
    <w:lvl w:ilvl="5" w:tplc="F34668C8">
      <w:start w:val="1"/>
      <w:numFmt w:val="bullet"/>
      <w:lvlText w:val=""/>
      <w:lvlJc w:val="left"/>
      <w:pPr>
        <w:tabs>
          <w:tab w:val="num" w:pos="4320"/>
        </w:tabs>
        <w:ind w:left="4320" w:hanging="360"/>
      </w:pPr>
      <w:rPr>
        <w:rFonts w:ascii="Wingdings" w:hAnsi="Wingdings"/>
      </w:rPr>
    </w:lvl>
    <w:lvl w:ilvl="6" w:tplc="3D0EB478">
      <w:start w:val="1"/>
      <w:numFmt w:val="bullet"/>
      <w:lvlText w:val=""/>
      <w:lvlJc w:val="left"/>
      <w:pPr>
        <w:tabs>
          <w:tab w:val="num" w:pos="5040"/>
        </w:tabs>
        <w:ind w:left="5040" w:hanging="360"/>
      </w:pPr>
      <w:rPr>
        <w:rFonts w:ascii="Symbol" w:hAnsi="Symbol"/>
      </w:rPr>
    </w:lvl>
    <w:lvl w:ilvl="7" w:tplc="F5A6A172">
      <w:start w:val="1"/>
      <w:numFmt w:val="bullet"/>
      <w:lvlText w:val="o"/>
      <w:lvlJc w:val="left"/>
      <w:pPr>
        <w:tabs>
          <w:tab w:val="num" w:pos="5760"/>
        </w:tabs>
        <w:ind w:left="5760" w:hanging="360"/>
      </w:pPr>
      <w:rPr>
        <w:rFonts w:ascii="Courier New" w:hAnsi="Courier New"/>
      </w:rPr>
    </w:lvl>
    <w:lvl w:ilvl="8" w:tplc="1B9A6656">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tplc="5B040D8A">
      <w:start w:val="1"/>
      <w:numFmt w:val="bullet"/>
      <w:lvlText w:val=""/>
      <w:lvlJc w:val="left"/>
      <w:pPr>
        <w:ind w:left="720" w:hanging="360"/>
      </w:pPr>
      <w:rPr>
        <w:rFonts w:ascii="Symbol" w:hAnsi="Symbol"/>
      </w:rPr>
    </w:lvl>
    <w:lvl w:ilvl="1" w:tplc="A82AF162">
      <w:start w:val="1"/>
      <w:numFmt w:val="bullet"/>
      <w:lvlText w:val="o"/>
      <w:lvlJc w:val="left"/>
      <w:pPr>
        <w:tabs>
          <w:tab w:val="num" w:pos="1440"/>
        </w:tabs>
        <w:ind w:left="1440" w:hanging="360"/>
      </w:pPr>
      <w:rPr>
        <w:rFonts w:ascii="Courier New" w:hAnsi="Courier New"/>
      </w:rPr>
    </w:lvl>
    <w:lvl w:ilvl="2" w:tplc="0108F884">
      <w:start w:val="1"/>
      <w:numFmt w:val="bullet"/>
      <w:lvlText w:val=""/>
      <w:lvlJc w:val="left"/>
      <w:pPr>
        <w:tabs>
          <w:tab w:val="num" w:pos="2160"/>
        </w:tabs>
        <w:ind w:left="2160" w:hanging="360"/>
      </w:pPr>
      <w:rPr>
        <w:rFonts w:ascii="Wingdings" w:hAnsi="Wingdings"/>
      </w:rPr>
    </w:lvl>
    <w:lvl w:ilvl="3" w:tplc="79567396">
      <w:start w:val="1"/>
      <w:numFmt w:val="bullet"/>
      <w:lvlText w:val=""/>
      <w:lvlJc w:val="left"/>
      <w:pPr>
        <w:tabs>
          <w:tab w:val="num" w:pos="2880"/>
        </w:tabs>
        <w:ind w:left="2880" w:hanging="360"/>
      </w:pPr>
      <w:rPr>
        <w:rFonts w:ascii="Symbol" w:hAnsi="Symbol"/>
      </w:rPr>
    </w:lvl>
    <w:lvl w:ilvl="4" w:tplc="A2507E96">
      <w:start w:val="1"/>
      <w:numFmt w:val="bullet"/>
      <w:lvlText w:val="o"/>
      <w:lvlJc w:val="left"/>
      <w:pPr>
        <w:tabs>
          <w:tab w:val="num" w:pos="3600"/>
        </w:tabs>
        <w:ind w:left="3600" w:hanging="360"/>
      </w:pPr>
      <w:rPr>
        <w:rFonts w:ascii="Courier New" w:hAnsi="Courier New"/>
      </w:rPr>
    </w:lvl>
    <w:lvl w:ilvl="5" w:tplc="BF001E20">
      <w:start w:val="1"/>
      <w:numFmt w:val="bullet"/>
      <w:lvlText w:val=""/>
      <w:lvlJc w:val="left"/>
      <w:pPr>
        <w:tabs>
          <w:tab w:val="num" w:pos="4320"/>
        </w:tabs>
        <w:ind w:left="4320" w:hanging="360"/>
      </w:pPr>
      <w:rPr>
        <w:rFonts w:ascii="Wingdings" w:hAnsi="Wingdings"/>
      </w:rPr>
    </w:lvl>
    <w:lvl w:ilvl="6" w:tplc="0BD8CF42">
      <w:start w:val="1"/>
      <w:numFmt w:val="bullet"/>
      <w:lvlText w:val=""/>
      <w:lvlJc w:val="left"/>
      <w:pPr>
        <w:tabs>
          <w:tab w:val="num" w:pos="5040"/>
        </w:tabs>
        <w:ind w:left="5040" w:hanging="360"/>
      </w:pPr>
      <w:rPr>
        <w:rFonts w:ascii="Symbol" w:hAnsi="Symbol"/>
      </w:rPr>
    </w:lvl>
    <w:lvl w:ilvl="7" w:tplc="A2E6ED88">
      <w:start w:val="1"/>
      <w:numFmt w:val="bullet"/>
      <w:lvlText w:val="o"/>
      <w:lvlJc w:val="left"/>
      <w:pPr>
        <w:tabs>
          <w:tab w:val="num" w:pos="5760"/>
        </w:tabs>
        <w:ind w:left="5760" w:hanging="360"/>
      </w:pPr>
      <w:rPr>
        <w:rFonts w:ascii="Courier New" w:hAnsi="Courier New"/>
      </w:rPr>
    </w:lvl>
    <w:lvl w:ilvl="8" w:tplc="07C6A07E">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tplc="80967452">
      <w:start w:val="1"/>
      <w:numFmt w:val="bullet"/>
      <w:lvlText w:val=""/>
      <w:lvlJc w:val="left"/>
      <w:pPr>
        <w:ind w:left="720" w:hanging="360"/>
      </w:pPr>
      <w:rPr>
        <w:rFonts w:ascii="Symbol" w:hAnsi="Symbol"/>
      </w:rPr>
    </w:lvl>
    <w:lvl w:ilvl="1" w:tplc="EE66579A">
      <w:start w:val="1"/>
      <w:numFmt w:val="bullet"/>
      <w:lvlText w:val="o"/>
      <w:lvlJc w:val="left"/>
      <w:pPr>
        <w:tabs>
          <w:tab w:val="num" w:pos="1440"/>
        </w:tabs>
        <w:ind w:left="1440" w:hanging="360"/>
      </w:pPr>
      <w:rPr>
        <w:rFonts w:ascii="Courier New" w:hAnsi="Courier New"/>
      </w:rPr>
    </w:lvl>
    <w:lvl w:ilvl="2" w:tplc="418E6890">
      <w:start w:val="1"/>
      <w:numFmt w:val="bullet"/>
      <w:lvlText w:val=""/>
      <w:lvlJc w:val="left"/>
      <w:pPr>
        <w:tabs>
          <w:tab w:val="num" w:pos="2160"/>
        </w:tabs>
        <w:ind w:left="2160" w:hanging="360"/>
      </w:pPr>
      <w:rPr>
        <w:rFonts w:ascii="Wingdings" w:hAnsi="Wingdings"/>
      </w:rPr>
    </w:lvl>
    <w:lvl w:ilvl="3" w:tplc="C0787672">
      <w:start w:val="1"/>
      <w:numFmt w:val="bullet"/>
      <w:lvlText w:val=""/>
      <w:lvlJc w:val="left"/>
      <w:pPr>
        <w:tabs>
          <w:tab w:val="num" w:pos="2880"/>
        </w:tabs>
        <w:ind w:left="2880" w:hanging="360"/>
      </w:pPr>
      <w:rPr>
        <w:rFonts w:ascii="Symbol" w:hAnsi="Symbol"/>
      </w:rPr>
    </w:lvl>
    <w:lvl w:ilvl="4" w:tplc="6D582D12">
      <w:start w:val="1"/>
      <w:numFmt w:val="bullet"/>
      <w:lvlText w:val="o"/>
      <w:lvlJc w:val="left"/>
      <w:pPr>
        <w:tabs>
          <w:tab w:val="num" w:pos="3600"/>
        </w:tabs>
        <w:ind w:left="3600" w:hanging="360"/>
      </w:pPr>
      <w:rPr>
        <w:rFonts w:ascii="Courier New" w:hAnsi="Courier New"/>
      </w:rPr>
    </w:lvl>
    <w:lvl w:ilvl="5" w:tplc="53CC35B6">
      <w:start w:val="1"/>
      <w:numFmt w:val="bullet"/>
      <w:lvlText w:val=""/>
      <w:lvlJc w:val="left"/>
      <w:pPr>
        <w:tabs>
          <w:tab w:val="num" w:pos="4320"/>
        </w:tabs>
        <w:ind w:left="4320" w:hanging="360"/>
      </w:pPr>
      <w:rPr>
        <w:rFonts w:ascii="Wingdings" w:hAnsi="Wingdings"/>
      </w:rPr>
    </w:lvl>
    <w:lvl w:ilvl="6" w:tplc="D548EC78">
      <w:start w:val="1"/>
      <w:numFmt w:val="bullet"/>
      <w:lvlText w:val=""/>
      <w:lvlJc w:val="left"/>
      <w:pPr>
        <w:tabs>
          <w:tab w:val="num" w:pos="5040"/>
        </w:tabs>
        <w:ind w:left="5040" w:hanging="360"/>
      </w:pPr>
      <w:rPr>
        <w:rFonts w:ascii="Symbol" w:hAnsi="Symbol"/>
      </w:rPr>
    </w:lvl>
    <w:lvl w:ilvl="7" w:tplc="6D781F4E">
      <w:start w:val="1"/>
      <w:numFmt w:val="bullet"/>
      <w:lvlText w:val="o"/>
      <w:lvlJc w:val="left"/>
      <w:pPr>
        <w:tabs>
          <w:tab w:val="num" w:pos="5760"/>
        </w:tabs>
        <w:ind w:left="5760" w:hanging="360"/>
      </w:pPr>
      <w:rPr>
        <w:rFonts w:ascii="Courier New" w:hAnsi="Courier New"/>
      </w:rPr>
    </w:lvl>
    <w:lvl w:ilvl="8" w:tplc="7A7A0AC4">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tplc="CB7CD822">
      <w:start w:val="1"/>
      <w:numFmt w:val="bullet"/>
      <w:lvlText w:val=""/>
      <w:lvlJc w:val="left"/>
      <w:pPr>
        <w:ind w:left="720" w:hanging="360"/>
      </w:pPr>
      <w:rPr>
        <w:rFonts w:ascii="Symbol" w:hAnsi="Symbol"/>
      </w:rPr>
    </w:lvl>
    <w:lvl w:ilvl="1" w:tplc="3420333E">
      <w:start w:val="1"/>
      <w:numFmt w:val="bullet"/>
      <w:lvlText w:val="o"/>
      <w:lvlJc w:val="left"/>
      <w:pPr>
        <w:tabs>
          <w:tab w:val="num" w:pos="1440"/>
        </w:tabs>
        <w:ind w:left="1440" w:hanging="360"/>
      </w:pPr>
      <w:rPr>
        <w:rFonts w:ascii="Courier New" w:hAnsi="Courier New"/>
      </w:rPr>
    </w:lvl>
    <w:lvl w:ilvl="2" w:tplc="3F0042A6">
      <w:start w:val="1"/>
      <w:numFmt w:val="bullet"/>
      <w:lvlText w:val=""/>
      <w:lvlJc w:val="left"/>
      <w:pPr>
        <w:tabs>
          <w:tab w:val="num" w:pos="2160"/>
        </w:tabs>
        <w:ind w:left="2160" w:hanging="360"/>
      </w:pPr>
      <w:rPr>
        <w:rFonts w:ascii="Wingdings" w:hAnsi="Wingdings"/>
      </w:rPr>
    </w:lvl>
    <w:lvl w:ilvl="3" w:tplc="592AF3BC">
      <w:start w:val="1"/>
      <w:numFmt w:val="bullet"/>
      <w:lvlText w:val=""/>
      <w:lvlJc w:val="left"/>
      <w:pPr>
        <w:tabs>
          <w:tab w:val="num" w:pos="2880"/>
        </w:tabs>
        <w:ind w:left="2880" w:hanging="360"/>
      </w:pPr>
      <w:rPr>
        <w:rFonts w:ascii="Symbol" w:hAnsi="Symbol"/>
      </w:rPr>
    </w:lvl>
    <w:lvl w:ilvl="4" w:tplc="26A4E876">
      <w:start w:val="1"/>
      <w:numFmt w:val="bullet"/>
      <w:lvlText w:val="o"/>
      <w:lvlJc w:val="left"/>
      <w:pPr>
        <w:tabs>
          <w:tab w:val="num" w:pos="3600"/>
        </w:tabs>
        <w:ind w:left="3600" w:hanging="360"/>
      </w:pPr>
      <w:rPr>
        <w:rFonts w:ascii="Courier New" w:hAnsi="Courier New"/>
      </w:rPr>
    </w:lvl>
    <w:lvl w:ilvl="5" w:tplc="78F0F442">
      <w:start w:val="1"/>
      <w:numFmt w:val="bullet"/>
      <w:lvlText w:val=""/>
      <w:lvlJc w:val="left"/>
      <w:pPr>
        <w:tabs>
          <w:tab w:val="num" w:pos="4320"/>
        </w:tabs>
        <w:ind w:left="4320" w:hanging="360"/>
      </w:pPr>
      <w:rPr>
        <w:rFonts w:ascii="Wingdings" w:hAnsi="Wingdings"/>
      </w:rPr>
    </w:lvl>
    <w:lvl w:ilvl="6" w:tplc="12B8A192">
      <w:start w:val="1"/>
      <w:numFmt w:val="bullet"/>
      <w:lvlText w:val=""/>
      <w:lvlJc w:val="left"/>
      <w:pPr>
        <w:tabs>
          <w:tab w:val="num" w:pos="5040"/>
        </w:tabs>
        <w:ind w:left="5040" w:hanging="360"/>
      </w:pPr>
      <w:rPr>
        <w:rFonts w:ascii="Symbol" w:hAnsi="Symbol"/>
      </w:rPr>
    </w:lvl>
    <w:lvl w:ilvl="7" w:tplc="E3A6D302">
      <w:start w:val="1"/>
      <w:numFmt w:val="bullet"/>
      <w:lvlText w:val="o"/>
      <w:lvlJc w:val="left"/>
      <w:pPr>
        <w:tabs>
          <w:tab w:val="num" w:pos="5760"/>
        </w:tabs>
        <w:ind w:left="5760" w:hanging="360"/>
      </w:pPr>
      <w:rPr>
        <w:rFonts w:ascii="Courier New" w:hAnsi="Courier New"/>
      </w:rPr>
    </w:lvl>
    <w:lvl w:ilvl="8" w:tplc="AD9A7042">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noPunctuationKerning/>
  <w:characterSpacingControl w:val="doNotCompress"/>
  <w:compat/>
  <w:rsids>
    <w:rsidRoot w:val="007B494B"/>
    <w:rsid w:val="0009218C"/>
    <w:rsid w:val="000A7EAC"/>
    <w:rsid w:val="000B67B7"/>
    <w:rsid w:val="000C47DE"/>
    <w:rsid w:val="000E3342"/>
    <w:rsid w:val="001317E5"/>
    <w:rsid w:val="00135D9C"/>
    <w:rsid w:val="001511BE"/>
    <w:rsid w:val="00161441"/>
    <w:rsid w:val="001B0820"/>
    <w:rsid w:val="002033B6"/>
    <w:rsid w:val="002517F8"/>
    <w:rsid w:val="0028354F"/>
    <w:rsid w:val="00346F09"/>
    <w:rsid w:val="00352270"/>
    <w:rsid w:val="003A5937"/>
    <w:rsid w:val="003E35A5"/>
    <w:rsid w:val="004807D9"/>
    <w:rsid w:val="004A039A"/>
    <w:rsid w:val="005326EE"/>
    <w:rsid w:val="00557713"/>
    <w:rsid w:val="00651900"/>
    <w:rsid w:val="00672C0E"/>
    <w:rsid w:val="006C41F0"/>
    <w:rsid w:val="006C5F94"/>
    <w:rsid w:val="006E2904"/>
    <w:rsid w:val="006E7255"/>
    <w:rsid w:val="006F7F9B"/>
    <w:rsid w:val="007311DA"/>
    <w:rsid w:val="00787558"/>
    <w:rsid w:val="007B494B"/>
    <w:rsid w:val="007C4537"/>
    <w:rsid w:val="00906587"/>
    <w:rsid w:val="00937A73"/>
    <w:rsid w:val="00947448"/>
    <w:rsid w:val="009B6E9C"/>
    <w:rsid w:val="009D523D"/>
    <w:rsid w:val="00A1520E"/>
    <w:rsid w:val="00A329A6"/>
    <w:rsid w:val="00A449C0"/>
    <w:rsid w:val="00AB5CB9"/>
    <w:rsid w:val="00B02F87"/>
    <w:rsid w:val="00B70186"/>
    <w:rsid w:val="00C3220B"/>
    <w:rsid w:val="00C41419"/>
    <w:rsid w:val="00C51BB4"/>
    <w:rsid w:val="00C7757A"/>
    <w:rsid w:val="00C868D0"/>
    <w:rsid w:val="00C870FC"/>
    <w:rsid w:val="00C93304"/>
    <w:rsid w:val="00E53C29"/>
    <w:rsid w:val="00F33BA5"/>
    <w:rsid w:val="00FC56EB"/>
    <w:rsid w:val="00FF5A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rsid w:val="007B494B"/>
    <w:pPr>
      <w:spacing w:line="360" w:lineRule="atLeast"/>
    </w:pPr>
  </w:style>
  <w:style w:type="paragraph" w:customStyle="1" w:styleId="divdocumentdivfirstsection">
    <w:name w:val="div_document_div_firstsection"/>
    <w:basedOn w:val="Normal"/>
    <w:rsid w:val="007B494B"/>
  </w:style>
  <w:style w:type="paragraph" w:customStyle="1" w:styleId="divdocumentdivparagraph">
    <w:name w:val="div_document_div_paragraph"/>
    <w:basedOn w:val="Normal"/>
    <w:rsid w:val="007B494B"/>
  </w:style>
  <w:style w:type="paragraph" w:customStyle="1" w:styleId="divdocumentdivname">
    <w:name w:val="div_document_div_name"/>
    <w:basedOn w:val="Normal"/>
    <w:rsid w:val="007B494B"/>
    <w:rPr>
      <w:color w:val="39C3B1"/>
    </w:rPr>
  </w:style>
  <w:style w:type="paragraph" w:customStyle="1" w:styleId="divonlyName">
    <w:name w:val="div_onlyName"/>
    <w:basedOn w:val="div"/>
    <w:rsid w:val="007B494B"/>
  </w:style>
  <w:style w:type="paragraph" w:customStyle="1" w:styleId="div">
    <w:name w:val="div"/>
    <w:basedOn w:val="Normal"/>
    <w:rsid w:val="007B494B"/>
  </w:style>
  <w:style w:type="character" w:customStyle="1" w:styleId="span">
    <w:name w:val="span"/>
    <w:basedOn w:val="DefaultParagraphFont"/>
    <w:rsid w:val="007B494B"/>
    <w:rPr>
      <w:sz w:val="24"/>
      <w:szCs w:val="24"/>
      <w:bdr w:val="none" w:sz="0" w:space="0" w:color="auto"/>
      <w:vertAlign w:val="baseline"/>
    </w:rPr>
  </w:style>
  <w:style w:type="paragraph" w:customStyle="1" w:styleId="divdocumentdivlowerborderupper">
    <w:name w:val="div_document_div_lowerborderupper"/>
    <w:basedOn w:val="Normal"/>
    <w:rsid w:val="007B494B"/>
    <w:pPr>
      <w:pBdr>
        <w:bottom w:val="single" w:sz="8" w:space="0" w:color="39C3B1"/>
      </w:pBdr>
      <w:spacing w:line="0" w:lineRule="atLeast"/>
    </w:pPr>
    <w:rPr>
      <w:color w:val="39C3B1"/>
      <w:sz w:val="0"/>
      <w:szCs w:val="0"/>
    </w:rPr>
  </w:style>
  <w:style w:type="paragraph" w:customStyle="1" w:styleId="divdocumentdivlowerborder">
    <w:name w:val="div_document_div_lowerborder"/>
    <w:basedOn w:val="Normal"/>
    <w:rsid w:val="007B494B"/>
    <w:pPr>
      <w:pBdr>
        <w:bottom w:val="single" w:sz="24" w:space="0" w:color="39C3B1"/>
      </w:pBdr>
      <w:spacing w:line="0" w:lineRule="atLeast"/>
    </w:pPr>
    <w:rPr>
      <w:color w:val="39C3B1"/>
      <w:sz w:val="0"/>
      <w:szCs w:val="0"/>
    </w:rPr>
  </w:style>
  <w:style w:type="paragraph" w:customStyle="1" w:styleId="divdocumentdivSECTIONCNTC">
    <w:name w:val="div_document_div_SECTION_CNTC"/>
    <w:basedOn w:val="Normal"/>
    <w:rsid w:val="007B494B"/>
  </w:style>
  <w:style w:type="paragraph" w:customStyle="1" w:styleId="divaddress">
    <w:name w:val="div_address"/>
    <w:basedOn w:val="div"/>
    <w:rsid w:val="007B494B"/>
    <w:pPr>
      <w:spacing w:line="340" w:lineRule="atLeast"/>
      <w:jc w:val="center"/>
    </w:pPr>
    <w:rPr>
      <w:sz w:val="22"/>
      <w:szCs w:val="22"/>
    </w:rPr>
  </w:style>
  <w:style w:type="character" w:customStyle="1" w:styleId="divdocumentdivaddressli">
    <w:name w:val="div_document_div_address_li"/>
    <w:basedOn w:val="DefaultParagraphFont"/>
    <w:rsid w:val="007B494B"/>
  </w:style>
  <w:style w:type="character" w:customStyle="1" w:styleId="documentzipsuffix">
    <w:name w:val="document_zipsuffix"/>
    <w:basedOn w:val="DefaultParagraphFont"/>
    <w:rsid w:val="007B494B"/>
  </w:style>
  <w:style w:type="character" w:customStyle="1" w:styleId="documentzipprefix">
    <w:name w:val="document_zipprefix"/>
    <w:basedOn w:val="DefaultParagraphFont"/>
    <w:rsid w:val="007B494B"/>
    <w:rPr>
      <w:vanish/>
    </w:rPr>
  </w:style>
  <w:style w:type="character" w:customStyle="1" w:styleId="documentbullet">
    <w:name w:val="document_bullet"/>
    <w:basedOn w:val="DefaultParagraphFont"/>
    <w:rsid w:val="007B494B"/>
    <w:rPr>
      <w:sz w:val="24"/>
      <w:szCs w:val="24"/>
    </w:rPr>
  </w:style>
  <w:style w:type="paragraph" w:customStyle="1" w:styleId="divdocumentsection">
    <w:name w:val="div_document_section"/>
    <w:basedOn w:val="Normal"/>
    <w:rsid w:val="007B494B"/>
  </w:style>
  <w:style w:type="paragraph" w:customStyle="1" w:styleId="divdocumentdivheading">
    <w:name w:val="div_document_div_heading"/>
    <w:basedOn w:val="Normal"/>
    <w:rsid w:val="007B494B"/>
  </w:style>
  <w:style w:type="character" w:customStyle="1" w:styleId="divdocumentdivheadingCharacter">
    <w:name w:val="div_document_div_heading Character"/>
    <w:basedOn w:val="DefaultParagraphFont"/>
    <w:rsid w:val="007B494B"/>
  </w:style>
  <w:style w:type="character" w:customStyle="1" w:styleId="divdocumentdivsectiontitle">
    <w:name w:val="div_document_div_sectiontitle"/>
    <w:basedOn w:val="DefaultParagraphFont"/>
    <w:rsid w:val="007B494B"/>
    <w:rPr>
      <w:color w:val="39C3B1"/>
      <w:sz w:val="32"/>
      <w:szCs w:val="32"/>
    </w:rPr>
  </w:style>
  <w:style w:type="paragraph" w:customStyle="1" w:styleId="divdocumentsinglecolumn">
    <w:name w:val="div_document_singlecolumn"/>
    <w:basedOn w:val="Normal"/>
    <w:rsid w:val="007B494B"/>
  </w:style>
  <w:style w:type="paragraph" w:customStyle="1" w:styleId="p">
    <w:name w:val="p"/>
    <w:basedOn w:val="Normal"/>
    <w:rsid w:val="007B494B"/>
  </w:style>
  <w:style w:type="paragraph" w:customStyle="1" w:styleId="divdocumentulli">
    <w:name w:val="div_document_ul_li"/>
    <w:basedOn w:val="Normal"/>
    <w:rsid w:val="007B494B"/>
  </w:style>
  <w:style w:type="table" w:customStyle="1" w:styleId="divdocumenttable">
    <w:name w:val="div_document_table"/>
    <w:basedOn w:val="TableNormal"/>
    <w:rsid w:val="007B494B"/>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rsid w:val="007B494B"/>
  </w:style>
  <w:style w:type="character" w:customStyle="1" w:styleId="spanjobtitle">
    <w:name w:val="span_jobtitle"/>
    <w:basedOn w:val="span"/>
    <w:rsid w:val="007B494B"/>
    <w:rPr>
      <w:b/>
      <w:bCs/>
    </w:rPr>
  </w:style>
  <w:style w:type="character" w:customStyle="1" w:styleId="spanpaddedline">
    <w:name w:val="span_paddedline"/>
    <w:basedOn w:val="span"/>
    <w:rsid w:val="007B494B"/>
  </w:style>
  <w:style w:type="paragraph" w:customStyle="1" w:styleId="spanpaddedlineParagraph">
    <w:name w:val="span_paddedline Paragraph"/>
    <w:basedOn w:val="spanParagraph"/>
    <w:rsid w:val="007B494B"/>
  </w:style>
  <w:style w:type="paragraph" w:customStyle="1" w:styleId="spanParagraph">
    <w:name w:val="span Paragraph"/>
    <w:basedOn w:val="Normal"/>
    <w:rsid w:val="007B494B"/>
  </w:style>
  <w:style w:type="character" w:customStyle="1" w:styleId="spancompanyname">
    <w:name w:val="span_companyname"/>
    <w:basedOn w:val="span"/>
    <w:rsid w:val="007B494B"/>
    <w:rPr>
      <w:b/>
      <w:bCs/>
    </w:rPr>
  </w:style>
  <w:style w:type="character" w:customStyle="1" w:styleId="spandegree">
    <w:name w:val="span_degree"/>
    <w:basedOn w:val="span"/>
    <w:rsid w:val="007B494B"/>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1261</TotalTime>
  <Pages>5</Pages>
  <Words>1270</Words>
  <Characters>7242</Characters>
  <Application>Microsoft Office Word</Application>
  <DocSecurity>0</DocSecurity>
  <Lines>60</Lines>
  <Paragraphs>16</Paragraphs>
  <ScaleCrop>false</ScaleCrop>
  <Company/>
  <LinksUpToDate>false</LinksUpToDate>
  <CharactersWithSpaces>8496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Felix Reta</dc:title>
  <cp:lastModifiedBy>Felix Reta</cp:lastModifiedBy>
  <cp:revision>35</cp:revision>
  <dcterms:created xsi:type="dcterms:W3CDTF">2020-11-06T00:02:00Z</dcterms:created>
  <dcterms:modified xsi:type="dcterms:W3CDTF">2021-05-19T19:31:00Z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uH0AAB+LCAAAAAAABAAUmMW2q0AUBT+IAW5D3N2Z4QR3+/p33zwrId3n7F0FwnE8CzMsTgkEL5IETNAMzFOiyGIiJUJij5tU8qAyrHc3xJFkhcxN9Otf2AN/ej6AhzVmRIsKySKsZBqT8vK0xUIitTLbJ9VkeohpL09sl9GyEdx9vSh2hLTAVLyx09137ripPk3Y5pbqC9vv5Tg5hAKQsejR9mIiH9M6PIM4T9PdBmhxbbgTPtpMVPnwJR+Mg73</vt:lpwstr>
  </property>
  <property fmtid="{D5CDD505-2E9C-101B-9397-08002B2CF9AE}" pid="3" name="x1ye=1">
    <vt:lpwstr>qMhtU4ZJDbiQcCj/dgUdsaR9t9S/M3YXv9RYTY8EDwIs5gTMHdAFS8VrLoQIYUveX36VAmGjWq8VAzDEahsve+TDf7ksKne+VjBH0HKtrRM6J/hAH/1JS/5C2uqUawgbJ9Z77bCHOyT1vDk503W4+xuheU2Qx5EF88wrCAPcc2L0eqQCWOPdLOjy+GYR5ZSfjZPVVS8CVgu2Krw/YMuvsGP3kI626HiDYdvtQQIivFGNYWj5/mpwWgZ4wOtwxLq</vt:lpwstr>
  </property>
  <property fmtid="{D5CDD505-2E9C-101B-9397-08002B2CF9AE}" pid="4" name="x1ye=10">
    <vt:lpwstr>QBl0xjqmKEqmaJxnYzsq7xT0QLL33IMAbcgA02ELLR9jd7RndCPiQvRyA0OUnIdGS/cWJ31X1XMrleDFleiFYZdN1fpu3BG5or6oetkpKr2ivtIUS9gF4erOh0tEOlMoJhaBn3h8ziaS7uZHXkg7RYwLWoy2hB0Iw6VhOPXVmo4XpU0RCtTJLhf22RVaLx7uWp1nn02auHwK8bYWJvc3oa1o9cLfD29jDrBcrb8XH/oPhrHAtnS9OBXyKte1XMH</vt:lpwstr>
  </property>
  <property fmtid="{D5CDD505-2E9C-101B-9397-08002B2CF9AE}" pid="5" name="x1ye=100">
    <vt:lpwstr>2mNlBZtSdE7VP4aP0t1AID7iKVa4OwPTVT0yx0cgL479hHET1J6SPNU0/VrKRE5UJiAbpGY61EiEaX8wRpxfFXeSWh8fayjRUjrPIosy28gQH3ZQacBsX/LTHi0znp8S72CRcGlDMtjXwiriTKmfIaMngcbzlQ7n86rhov8mhGQUF5XudehrkPhMbkYRh3BuDt6tzZ6t09YvLCFozui6rXe2cO+AnytJvpX1oa1PM7XjL8YmeDmD92jVfgHjwj0</vt:lpwstr>
  </property>
  <property fmtid="{D5CDD505-2E9C-101B-9397-08002B2CF9AE}" pid="6" name="x1ye=101">
    <vt:lpwstr>AgSa3KC00uVo2EBVtbdv0lftqqsy8+EtZKn/QxfktWpqb73VfsInuouW1hAo1f8IjjjUobO4AmrASbbhaXNFdCLBxpPYPLYMdYIMurwowNFZhM8Y+s6c1z33YU7B5VB6sqzph/BHacuM3bf3E/gko3M0zEBAtynaA1vSrUm2UeaMQjvsxjy0Y3MKqp/SGPZbvQvcjIXe5rI6Lt6HXQHlg2lcfLIvPHqlgTW2iKe+4sJu1zKOAFiyvYHAvRuLSX1</vt:lpwstr>
  </property>
  <property fmtid="{D5CDD505-2E9C-101B-9397-08002B2CF9AE}" pid="7" name="x1ye=102">
    <vt:lpwstr>Prl/joNJwrT/2wsOYzr329Qvq2jctJqMEXYCmrlYl8t+RrOL6MFoSdPGejkgBO+eGUgBlIcPTPBRft3jkUlLZS+/UV8hB+09fCqPkH7CLEPUPnrS/rIBX1WIxqXRkMnYbh+QBNX467uaKvwNRXgkDJ5R882cVWpTem9IeP3e3B+nTIWsueBZzNRQNtcmknktvCCQ+ZeEcZ3sI6dN92G7LehKr2UfXVr+BaLfxIuO8nAnDGPUCRzg0YKr5jCIEDG</vt:lpwstr>
  </property>
  <property fmtid="{D5CDD505-2E9C-101B-9397-08002B2CF9AE}" pid="8" name="x1ye=103">
    <vt:lpwstr>9Ge9PWoqTeDbPTOUx6XBiAyq0Vg3yDmwxJ9pSmFfdexWCt5BYBghRVMoSP14Ujp842dA+cSdIh9QX1Ix7CGv8hX6mBAOuybGJS/nT2nlJRtBHy8Jyl/caYqChWSJvSNxvZEokAppc/8WxxjNL79fq0Iq5PUxOqWoCQzaZlvIZ5Iowc8eaFk788Cd3KU5CHIpWRZcoU5p5StVv26o2s77hcfMf30Ofztky+VC22TtpXL2dJCBKLz1pwG+iNk02De</vt:lpwstr>
  </property>
  <property fmtid="{D5CDD505-2E9C-101B-9397-08002B2CF9AE}" pid="9" name="x1ye=104">
    <vt:lpwstr>GSaCFWTNiwKX9ZFa1DV/9pDJKYyj7Vitx07bf+2HD5UDrHXWbyetwIWWDIMLMbiDJUju4bDuWrpf4yO1wipsyPj0/Wm7brrHGSq7fMCnz/KR3tVv+gfITGMfhbZ08jhs7tVujq2KYVN8C2mzisutbT4t6jnYizRx/95DWGb3JVbcfLptPRiKFg3nRGt5iMDbNSlKR8svf/XdG88PaBTKR6g4J5LseoIB87b8Ho5lYXzLLv7k1yh7M9ZMWnD3ojd</vt:lpwstr>
  </property>
  <property fmtid="{D5CDD505-2E9C-101B-9397-08002B2CF9AE}" pid="10" name="x1ye=105">
    <vt:lpwstr>fn4fijc0WrfuqkZQCXQ/UrFkZWEyiKG0ZF9HzfAFtWqRExSJUYE16gPJHsvcestWxEh03ZtwCQY/6Cihz5mrW0m5G6kgbE87Pm0IaZXIl0gBx+Zjd2pFIzKVst6+zEzsXYqMQOTq/Uu2+VTXd/XmJRAIctbTrJ2uAelJzPRoarMbFGs1eaq894ZLFyoztMd+kpiS+DzrLj0kkumuK7ngiQIYB1CiyyxCaQM1xLhJLlUbu66DWyB5DkNu5KhZw51</vt:lpwstr>
  </property>
  <property fmtid="{D5CDD505-2E9C-101B-9397-08002B2CF9AE}" pid="11" name="x1ye=106">
    <vt:lpwstr>Mrxf604YS9fiBbzNwgkt5Zg13E7pVL4FsNFtniwE/edDfCmS7q7RvSoxR9foKWZNCBn1fBi/ai8k/cWaAnAJweQMNlR7xjwNB1AGEsbGVc5laVlCXs0uyRW6/S8xVmI0fL+4LcJPBwzkaiNOExH3cm0jMZFo+d7P73QpfwEgaRLCqYt2QbDA7Mws87eZE6urv4wobhux/IKAdS/zONqfDV5QQf+JeeQPAbBcE7bMu9sL/ET3s+hTgdcyMrHUj6F</vt:lpwstr>
  </property>
  <property fmtid="{D5CDD505-2E9C-101B-9397-08002B2CF9AE}" pid="12" name="x1ye=107">
    <vt:lpwstr>eJFdkdd/+wUfNK68H1ukCHYFZhMuv9cnzt1QYuAME2B2avo2Zv63fDoCjUko4L56HXqGGixN8ydYr9xAXKlUNxtM6myCgVEiTGNHXYIPKbNziaB1n71w0RH4IAyK+7Jby1cNblhgEMqBeFqxuNk1VGjgAjk1dWxydy79mJrmB+506sykp27Hx3+OQZfQIC9zkRhyU60G0E7hioB8IbLk/OjPK4A5xpdjU3zExUFzi3F+7DfDzZJvA5dsTBvrJAR</vt:lpwstr>
  </property>
  <property fmtid="{D5CDD505-2E9C-101B-9397-08002B2CF9AE}" pid="13" name="x1ye=108">
    <vt:lpwstr>E0Cq7pRQsQ86vZB/o1LGI7H3qrDrt7TTKzSpQYSYtyMVGIV9kYCYMkwz35lHviRnAiM9YqyydrhbyfxHE5pW/1bTrNWCHsUGzmF0jH1BEsZkua1F7yvsu40N+ePVFN8tv7ZMUD7LCHj9/XgAZ4PMo2Z3v6nF74pkafDWLOvg6+3haWEgTiWrW1JQgUBLbFBGDCE41DcHH60JG65qcldYVPvsf9KKqUAdIfJWFVKuauHwOCJyb64Odgxt5GUx+g9</vt:lpwstr>
  </property>
  <property fmtid="{D5CDD505-2E9C-101B-9397-08002B2CF9AE}" pid="14" name="x1ye=109">
    <vt:lpwstr>7XaAKwoEr0zS0cd6XNN9WP0WsCy6sLXov+6TIwA6bEw6a9lBsz8SYgAsz3+t1R2OnuOt4bqq/j7jWgN5AuTNhnnCPq0aH+igjW5vHIair+o1McqqMiGw6m0Q0n5jqEWpMlGgeE3Cn3lEs1SXHxn1sqI3DH9em5LUe+xaJlwRa0inE/oPpdNHOhoxgZz2j7Ckrl4lWck4DMQlDdzApoFq17yuKNcg/LbhEdF/P8pB+zoiSfL1El9r5YDteeMA9yt</vt:lpwstr>
  </property>
  <property fmtid="{D5CDD505-2E9C-101B-9397-08002B2CF9AE}" pid="15" name="x1ye=11">
    <vt:lpwstr>MzW7bbGZqDtf7xsZ0nwY9g/mtEW9a26L1ZWPyWPIe8KpUr9960LKBz6qXJ5qGK3dvETyhBMv72phlLHJo+dK7uI+svbxdEbxb3HIDwcwpf/WplAmR0DfsWAS1sEKOQSjvZ9j3aCEzPrBCukl3zC0ULdfL+ztjYFfLGeg5XR6VVETWrtxIWXWuctbDllS9WvV/mCVnEG3Hxo/jB2i7dvLmiLu4RL+KJeeq1eg7+og7kR7gavX+7KO7pt3Ww0pPAs</vt:lpwstr>
  </property>
  <property fmtid="{D5CDD505-2E9C-101B-9397-08002B2CF9AE}" pid="16" name="x1ye=110">
    <vt:lpwstr>JvZmEGuDF6L+wWrw+SJi7kfmU/ryu/gtjM6yqU20iCZ1kF4I0fNj5Yfcr5Jr6VBJcHWLKtXl19h0uLdr8cL44pxyY7yWwHl9rPpgDG6bn/3vUxZGnhE8KpC5z9k7vqrr6NGY4TZEIx9gIjKba0iSmnWXPQmjNEmLfxfPQvh+YzCjV7f8I3jdPrmuWhwj7IIP8UNjZpWZkjPGdJB+Y/qXnIAw6w+1gKJUbAQJdHBBUt1XGYnHkvmL9YyYK7jSvLP</vt:lpwstr>
  </property>
  <property fmtid="{D5CDD505-2E9C-101B-9397-08002B2CF9AE}" pid="17" name="x1ye=111">
    <vt:lpwstr>o57KaATZKTgwe+ud0HDKJS2K5D4flg8BYe711gznwVyMDT52ByD2L0uHXemmIY0/u5DRXMCs6LsnmG/9HgWkJAhFPvWO/aCXLVPT3FZW0nG1RzoA1EXFu3Yp/nFZuYz0LdOY7k4GZ7gnUKn2IALOJPMd1mvGwzPv3omUx8AGPrS2OtheQ12BY9AY4g265zXiaK3NXtu4BzZeVur6V9zWzOSlJBtsBGS7DTDifxjvVqj0Ld4FYTg/hZ/241HurpV</vt:lpwstr>
  </property>
  <property fmtid="{D5CDD505-2E9C-101B-9397-08002B2CF9AE}" pid="18" name="x1ye=112">
    <vt:lpwstr>lxJ8IkGyt9Ma7a1OPC4TT8YRv9TLNVYw3bluk2xUwn8Htya8x5XX9isk3SINLiOiYfclmKDJ4p9qV/6MKEXAMo9RyMZnpXF5Cw/qsNEISzQZBxq1bPrDQK8ElLPWxGKouh25GUNeZDtTOdJM3qw7rGDti7dijGkL9u2fPKrf72Qbb7am0toq1uL/cGVYZiiIuLp0i01zvjT0kVJLG9qpSOIdZ7DgUG3taEepCBfaLY7xTLhLjk7aCuPjJu7s0ui</vt:lpwstr>
  </property>
  <property fmtid="{D5CDD505-2E9C-101B-9397-08002B2CF9AE}" pid="19" name="x1ye=113">
    <vt:lpwstr>wM+zu/R4J06YoRPiy10e9SevbwNxDuEM2uqisEdYznUqn92SN9qO9/IFFwm2zV08GVd5oqYBNx2AIC/rYu3RvUtDxvHEVuEVxU/WEgr5aeuBbmjnTxOODikWFcVcatkM5qNfNkRMptNCqmDM29gS09ZFzuccrsOp3UGmieSk8NzaQtTdh5GFDQTUnx2AwTJ+IXS3VoSa672TWH5ck4w9Shns1bk4FHneFX2X/xCe4s+z45MwVEwOWwy/4Eujstn</vt:lpwstr>
  </property>
  <property fmtid="{D5CDD505-2E9C-101B-9397-08002B2CF9AE}" pid="20" name="x1ye=114">
    <vt:lpwstr>DuoI/lP58ZKkQtPUgJrQP/3RWMSVSZk6wOkX7ANf1gVIlA5WnGnI/wz4bfvyasIb1HpaoU0chyYBEribN6n8UJnONhySnFCGjitdsAjg7kA4S7Guc0cq8PEBhCKH//hVr5A1e7Zycwp106mcVHB0RJWOsl18sLswfYq7F45ViFnAiYdaXaOral+Xjag059/ULxCN7fMP7AkNywrmJpX/bSXMcM2m1XMW8DMbLSslXCchQrM8hCJzNOhCrpts8y1</vt:lpwstr>
  </property>
  <property fmtid="{D5CDD505-2E9C-101B-9397-08002B2CF9AE}" pid="21" name="x1ye=115">
    <vt:lpwstr>vRu1WAbty/8adTkQM2mPkJZY59N/bHfDWpJg60QWg1bzBPMLADPr6vhIJvskv0y++o8EXDMA3cpedleHi8qDkqXmF+IEKQqdSAChPCj6GNXuMiH1Zcm9Cx4YeTIT+y5acb42gT5tfWhbuT9dLDvWGbpPgFEtSKpPup1FqxNFF16hHBPdWo68MTYmRtGuD3AktxPFdVRu0N/p9wAIzhUgJQ49jfu4DGzzGQpEHILe3EfVjr+rRlEqybiQkpg5aiP</vt:lpwstr>
  </property>
  <property fmtid="{D5CDD505-2E9C-101B-9397-08002B2CF9AE}" pid="22" name="x1ye=116">
    <vt:lpwstr>YaF73YnHqZQxnaDb6yxjDemJXRaTkwf3RV70+wv4WClVsTF5+nttS8tSgI3x8XMldxwfHxV+US5ka2h8sQwsm669HUKSLj6N7layVN+58iSINdtqY09hIfmJZVfOd1+0mR7ieSskw/KTpNH1Qu+nSd6FVr3xXggmKWD3G31BLhbFDgtEJd2owdaxIp2iCvy2tP1TF780pMltL330DFMh63wLvVjUA0cGPkzmn43XEZEOcArZYtRHY3qrP9mE30j</vt:lpwstr>
  </property>
  <property fmtid="{D5CDD505-2E9C-101B-9397-08002B2CF9AE}" pid="23" name="x1ye=117">
    <vt:lpwstr>Jo8cSK6DdSqnfLaHgjFvIMASYztKVX9k98caHXvBbkZ+Acdseg5bV50cnZ1wzNKehFx1TP0eXllvbPqWRwPSki0fLaimUaMbdfXrPQbngI8+2CTnjufB90ryhvU0o0kONGLr4sR48gk7wZZGHX4bzMV9JJMrAYQ4JL/aPaCW+YqO9GKH8r2/L1XN1tQcGtEaVm3rIt0R8o9Kh+moB//787F6nQ5mz1GNYv6GJknTyKx4J3+VsgScj+0WjKXRWyh</vt:lpwstr>
  </property>
  <property fmtid="{D5CDD505-2E9C-101B-9397-08002B2CF9AE}" pid="24" name="x1ye=118">
    <vt:lpwstr>FjzYKSTZ7VLbprqKOVGhflnED6L05X/SUSB6bZXz3BXBAf23dSnngjMxva46fKwaAkDF/BbyU4KzO4P+uiHRMeV3+eXgwlwPHQyFPM9PlQdvSlyAy3hNokV41qfssDr2D2nYOUVSbUi7kzVr1Uk7di/xhH9QIvE2ync5eyryIj+H67CQp6puijBUOFxB5BYLMC26XmiISUzKoVZRhv/0eRV9ussqnni2FSnxJMD+GhMBHevIGmUTYbvzLU5tazN</vt:lpwstr>
  </property>
  <property fmtid="{D5CDD505-2E9C-101B-9397-08002B2CF9AE}" pid="25" name="x1ye=119">
    <vt:lpwstr>w2tdrszzjvE0k7YwF3rNWBrGGu7pcD9mj/1eTLuyL8BPkaXv9adowMTbHIlF9saAXYuGzAm7Y1RSvEARisgJWxrwqrzT6T6R/3MsCKc8jdCACnuYkl/1V4X3HyFaDmWZMENS3D9LDH/dc6/Q1JaGkZUfzr3Ndy/OLTc+mF/vjxYvgLBU8cSf9+PCDDP9+V3cMAEv8syak8jFqli4IcF1ke8qRh/zkNZjeNk6M8pzPn1zve6YEUHKgWH554ZL9Uw</vt:lpwstr>
  </property>
  <property fmtid="{D5CDD505-2E9C-101B-9397-08002B2CF9AE}" pid="26" name="x1ye=12">
    <vt:lpwstr>R848gbNPDdOfO6XBI9ykfhGPfg+tfM0E2NesHLttkSBiwppDGUyRAIS6sUycoEU44095GiPxMO8462M9OjGfh2JapAluUEqd3vK7ArBrMYLI6j2MO4daG2SIDDfTTL4VzbGKag4bau+Ks4pq4hmtdvetsCFLzRq/CscOt/uhaO0iQ+fOl24jf/zH5S3/w5JbDbm+BlYMezgly8w5n9cHRlbJBrKbaaJLfKhZ71Z9ksJk4qZBW9B0WX47zl+sfht</vt:lpwstr>
  </property>
  <property fmtid="{D5CDD505-2E9C-101B-9397-08002B2CF9AE}" pid="27" name="x1ye=120">
    <vt:lpwstr>tybz8/SWSPY5fBUPZpNclRwU2SMFOVjXBplqBa1yfnlVFfN4bfxmpYR2BzIbrngNXxR6kjk+1Rhu+IJnZzySxZO0Ibzokeb7jltmgItaX4vug5rYYvYqJIrMsznf88NQaUeAGkvnycEzavkSz92S98TZwBL65SKvH72yCE+s0PJi472rvSUv49iZBwxX4xKei7it7V/lxxKsQPji8wtfoF2861Bqq+H1ST62kMZDS+puVgPBWkoE00ZRC6pZxAJ</vt:lpwstr>
  </property>
  <property fmtid="{D5CDD505-2E9C-101B-9397-08002B2CF9AE}" pid="28" name="x1ye=121">
    <vt:lpwstr>S1gBRcD8zz4uto8xazrgwezbaapaHONzHSXIdKHss1hn8RmT9C6lxEH8e6tlmPAqSH3rH+HIILtK6xeOsmhM3HHzlZzir104es0OkSHLWyWbby6UWLQInlrMvgO4w0butrRrqJ1QdHdH3CsTMVv4NUxFiR3/4QfFzfFJg5VJ/3R68+XYX/dRe8Uu5BuEVXGy8y838ZJsWgOJJHoF7lbJMV06+JrpN1mHlYBL7ZQQX4Tw094ci4p8pjA6Z6/CvIQ</vt:lpwstr>
  </property>
  <property fmtid="{D5CDD505-2E9C-101B-9397-08002B2CF9AE}" pid="29" name="x1ye=122">
    <vt:lpwstr>Yt/vOzZOnvaTXAYSXTTlDDcpdqZUWIUDirnn0NI4A/6fhNmZL4EutLcBB6O4kYfQpkiNyAWHbhwxQ+Egpc/oCcXrVq9sbDKKjXmjaY9nFPix/m1WJ0eLQKENo+HJ0e2SdjNle958NsmnQVrzZKvN73XTftZMoF7Nw3xr99pizDMwjYzCr8QUYoeAXEjMTarPdsbfMj5DJuqMyulEvjgjiRyp5DUswQm3+OsToV0212gepxGPFOS6sjClza4OqTg</vt:lpwstr>
  </property>
  <property fmtid="{D5CDD505-2E9C-101B-9397-08002B2CF9AE}" pid="30" name="x1ye=123">
    <vt:lpwstr>w12EkM5CIrdcKoj9HlWcEvENb2O4HiHw6KNFKnx6cQZDWmkz4Wx3usI7W86MIYeTfQlCfFVYNvrk5/PacwlQ9m18VVbUppW7U1lWbx7el/GJfOHFVRyDl3rhN70mfbcFQ6oXWY800TTNyR3pM1bBzZFK0QpZHQWzdrVBj39ImCOOBR+SqgQvnvFSZoRhDZI+zuwZfQCpTFmtg6mDbI47bKDu6qwiIAxCgbWRf3ZNW9YIrgTxLQn8dBNisFrxrWw</vt:lpwstr>
  </property>
  <property fmtid="{D5CDD505-2E9C-101B-9397-08002B2CF9AE}" pid="31" name="x1ye=124">
    <vt:lpwstr>z/sVhWE6zp+lS6SURHhmtnF3CHDMo4a1E3beKX+HGWU9i3GTNbc/KyFcOm+iVsNa1rGD2wX5FXo69e9dLYxcgSrOerFfbug5lpTMrkwhNYLq56RPPSenrTe1SSJ6KaICLqT8ortfDB1epFtGdYVRiret2pTaSHCqXx/qu3/dlOHgosPuxUWSwFypPZB/xE58eMP8PWeDJ1ibvRzI2Rnf5dZE91ev5CXDq36gIVkbhR/wA4By3NH7xDkM33xkgql</vt:lpwstr>
  </property>
  <property fmtid="{D5CDD505-2E9C-101B-9397-08002B2CF9AE}" pid="32" name="x1ye=125">
    <vt:lpwstr>qROOfDkeL3igVjYoBUwOfjZYb80895D3y0m1Vg9MDvUF/vAfROrWjv2EIz8jTI0THbD0VYJ+ulanUcKAu+trXcH/vr5I8K5DVh+a2OtTH8ox/YaofN5ylTIHAYpgQKYBV2A+i2d+dxExV9yaBHvXZpYgt9Xx6z0bRcgBGTJT64oDSNBbUNGBid/Fdp/2mUs03wh4eF3SP22a+4U95qAikexPT/YUHuvGrIV7g13Iyi9VOWcaP6U33yxUE8bJyNj</vt:lpwstr>
  </property>
  <property fmtid="{D5CDD505-2E9C-101B-9397-08002B2CF9AE}" pid="33" name="x1ye=126">
    <vt:lpwstr>pCPpNsJjfiVpVQ7dr5eMOoInY/pAg/FVvMMgYBBKM25eIKmpiyZYEZu4U8mMrg3tpwzJekgN+nvuRC+TcmZm0mliMUoW0VNRN22gBSaGp+k9vrIWBCPSGpbZz66e0qKIRaET+xeN/4NZsREUBsad5ImsxEnknk3xmykqLRXSudb8qH7gcM7EPsyCQcoT2AhJ/ON9+aVELeNXj08e/8K40SleqhVBJsNaRlF34+7feePo/hEEYBZxED3V4iaAIWW</vt:lpwstr>
  </property>
  <property fmtid="{D5CDD505-2E9C-101B-9397-08002B2CF9AE}" pid="34" name="x1ye=127">
    <vt:lpwstr>NIEQHjMg5Moi3Vx60t1Oo7yMw8W/Nj9rxAdpp8g61XOUtFn6aRfEKmz9LBCEaYw0FvOCTg1n22ggVwT4RbihGq+QYFT+CUg+C8ZQugBH+bD6IqSJTqqMf/+/QfUXhKnuH0AAA==</vt:lpwstr>
  </property>
  <property fmtid="{D5CDD505-2E9C-101B-9397-08002B2CF9AE}" pid="35" name="x1ye=13">
    <vt:lpwstr>jFoq+BxY0Kf7FunYKudUOM+fWo3uTmY9w6l/dIuzdFICwT9dn9WGODb/+h7ovD8Wea1GqB7PvWRz0j1xAHf5rGBRLOOKZj0QOlVPmmZqwKtBqJwqG1wO4b/qKu0GpzNH3exhFzu/47EU7u+xxBesgTGAAulsACWpbrJT+nFZmsD0HU4uCR0KvoNX7dbac83LZVzZr59Uo/kosG/0WMA3V6RrxMAYkUHIUU2jFagqN7vp1fPrF4o/Hml4Pp1EW3P</vt:lpwstr>
  </property>
  <property fmtid="{D5CDD505-2E9C-101B-9397-08002B2CF9AE}" pid="36" name="x1ye=14">
    <vt:lpwstr>bBbBP8UmOjkAOZAepX+6vO36kabKNAtHff+RTNGnfwRWQ7rPYwh/maC3eSUog1KoWdAPXnJwYFXxOuY9GBIXJYh6NMPUtEFoXeRuMYsCYx/i0lZ3bpZFVq8fvF5YjBMi07JPT4a5iWXoW9QUZlDnGmqq5AiogEjE5HM/EXUjdvRVKIZlDCpwXfW8zXdNZh+CzSNPPObfdVwedBJA4t/FwVv3uKeBvnYalO50mKJigkAoitDvQ+uiNeZto6IF6bg</vt:lpwstr>
  </property>
  <property fmtid="{D5CDD505-2E9C-101B-9397-08002B2CF9AE}" pid="37" name="x1ye=15">
    <vt:lpwstr>JWLDOAP4ioB6QMC/xSirEfRaw45sBfPcAtHyaCe7SNSRxujqe7Tul9W+UsUO7aRZtNPxDwKqUpsnDx1Wg9rsvhjTzswg3qEklMAvT95ccobtk3TfU683ulpC7MkA8lzBgRpr0WIXrfCjO9BF29QFtZYaFr4frBlU5U6aIRUYimDVbfrVPXgjJEOaEYwQWviq7lSyNAuEro1eyQTdRh85jZucu2ccofib2nPv8YtGX712I6OBz6nC4z+S64gHCgi</vt:lpwstr>
  </property>
  <property fmtid="{D5CDD505-2E9C-101B-9397-08002B2CF9AE}" pid="38" name="x1ye=16">
    <vt:lpwstr>l94EEJomD1/xoZ/XAUZsMNyRum1L0Df4u9Q2yei0lXd1RqxjSQqT5ScL789N6POhwdMq99mtPz+8TB6wkWPlqoALN5kRwsKvCUWSwWWid+xl/CKHfi9lYaiRRmpAqGjxKRTkKce/6Px4Y+w9+g3CuSA3xffq1fru4p3QZo05gmOuHABpY7EDVqVaDNX+QCqHT/bPE0tkEKyCcCIs+JEqqUk9Eggor4HUmFr36WPcH6OzxzKziPohE5uMn+5svPe</vt:lpwstr>
  </property>
  <property fmtid="{D5CDD505-2E9C-101B-9397-08002B2CF9AE}" pid="39" name="x1ye=17">
    <vt:lpwstr>LKMyLkl81HTuoUv4MxA7AFV0C1c4NInBuDn1GpntSEzpxc9irKsgKDl14X8fvJusCgJsNMLDryGjcMNYzLRDMRoY+2orSit+Vjf3yKI07//nmIBiZyNxPbhpdQcEMNXW/d1/KLRAdbZEKNqN0D17MUTSAIPYJYPZOdNejqWa6W6GfLsH+7Lc1etQtRqWC87zE3F+E5zBhbfSEyqR4ackq9/bf83sKJGQvslut+0eJLLWrXAxaKnDZTP4NE7QvEt</vt:lpwstr>
  </property>
  <property fmtid="{D5CDD505-2E9C-101B-9397-08002B2CF9AE}" pid="40" name="x1ye=18">
    <vt:lpwstr>/bVoLqiVMnqGwkmeMxRCNIjB9bHF27BqMIfz1mmdy3ME9BHwUrjDnXtM0z3Hp379+23s0JyRH6PnHNBhT/9VtLMubpwY9PWsjwyY05HeAhbJexkLjAuU5jhHGGmusfmtzh0RUYSoIHQGjKy+7aYo0AC1SGSS7N+fmnzNYJ6R/8CGJYzKY0MYlirruZYGmBLauKgNb96tJ/np/Ikdc9ADgc3qK2BmmioIbZt0X7qG8pFqn+baMRo46Qr/gpMEFqq</vt:lpwstr>
  </property>
  <property fmtid="{D5CDD505-2E9C-101B-9397-08002B2CF9AE}" pid="41" name="x1ye=19">
    <vt:lpwstr>JhnmM8xK6mb6PBHovMfMkl2VbLD34a0BCQ/2x0QdR8f9ym3f6MhiSH8MMXT3B4/QhlzoPLfOAF/gptbHTH6lakKH2oGYkxCKMrC0uK7yokOyMIsP8w2ZMar+i0567r3k8Lx68HOtdexAch/So2mNm2SfNkWrZPpfLkiBerwDEFwPmuU54lIrWyrdkmAYnuwH1Wz6zoW1S+crT2SneYv4V3DcZyp/3NHz7X7s27nrZ796rABPnfG6YTpXKJh0BHB</vt:lpwstr>
  </property>
  <property fmtid="{D5CDD505-2E9C-101B-9397-08002B2CF9AE}" pid="42" name="x1ye=2">
    <vt:lpwstr>hNS93Zp69hg0t7w2ORapLBmcSmkqDK2YHZQgf7ZYdJS3IdYKqTt/UT52tZxEhrZkPk3bO5HpnlkE9/qLEkRd92yIDz0Khm0vcUqs3JRGuqQO8PBbwMDL7C6zzT0GMbbtqVTmBMOH2k2w44CmF2PsmMiA5dGpH7EhsYY0F8HaMLr7HjR7YlXuR+sAyfcBGrm9wZOnK4u1vSzgD+1QlRxOB05Tas0dXZuK5TXLhuFg7yYCoTdFOYDZnetSwOJEkLA</vt:lpwstr>
  </property>
  <property fmtid="{D5CDD505-2E9C-101B-9397-08002B2CF9AE}" pid="43" name="x1ye=20">
    <vt:lpwstr>F4jMh7SzsTJwwiXCBSb9oGWsYoBjwD0kb/4DgqYlJk+9hOkdik6Erm0cv3QJBipGE9YDWOeWnsl/AlPJaeugroK1FbzRZRVqlXtPYnt9fAFod+IisrQ/iGJ1bW0MNICBFtF6T5ri2lP+k1YP0qxknuqO/ajqFNN6RtWp0oXFPbO6/mHeJMaRiw5Q4FPhMdOg3Se/NoDikUISiIYQo5k8jiY/w9OH9MJHhciLtAOlS8LwjYtF+mD46BBOP4K/jfg</vt:lpwstr>
  </property>
  <property fmtid="{D5CDD505-2E9C-101B-9397-08002B2CF9AE}" pid="44" name="x1ye=21">
    <vt:lpwstr>LKXQCH1/mc5X+Etk+act1kLfAkYob+BSlJ+rQd6a4CgQWGUjtfjUosR/rD14BicC+VTFHP9aaOkuLOuzupsWleGLIyX6wrofjYS7qzHOPqpVEcwnmd2ZnfoAcPh1WtfUyGKDUA8UTGmPpJdI2/DLKev0ac72MnCRCVs+Q8HAi2jpdUiPqgkAz5Bx32zZ1t7Pv6m2fP4kl0iaaTzGG70/z70LJkt9IirW/FknL7XoYPt2ex0qM6Uab+c37lYP1o0</vt:lpwstr>
  </property>
  <property fmtid="{D5CDD505-2E9C-101B-9397-08002B2CF9AE}" pid="45" name="x1ye=22">
    <vt:lpwstr>tgCBbt6l54YAiW1ftTCsatmMGS1SuUTaWuj3SCx0Q+Zov4rgFGVTjFwZt47EABwpGT3dWb3hKXCG+MMFoGKZY9M+lDTraM1zwl4iuJnpc0jlopg1IwtYY6/kilnYfrIULpV4R8dhbyRzNJF26WMud/rdL4jlKheWCDxd/qf7jLKwKTJp9z8U+N/emjGM+8tcPH6/gz4bVf+OT+hmiogiUSBvftBxgNbm6kbs6ej5qo4rW6+vC/34xzh5PjfwiI/</vt:lpwstr>
  </property>
  <property fmtid="{D5CDD505-2E9C-101B-9397-08002B2CF9AE}" pid="46" name="x1ye=23">
    <vt:lpwstr>GnXkTyagbWKZKtOi8gu7vMgh3EFXhrVVovKs3E6OiI/pG8INLXVSHzfKXJgKNGxMPqrk5Dt+ztC5KO7n0L2rtH1lCtgv4xerAuImyX0CJxbnD8QthHHgYmdbYaAEEmy+wxlye97KfZAWvecv91CtgrwXpBX2R/BEV180m2qX4jiA+jllwbl50XW0ds5PvszLOMqF03+maKIf8jSwu/jGh3aRBkGx42/+fCqpc32agFVxkz1eb3d9p4WFcy9bZ/i</vt:lpwstr>
  </property>
  <property fmtid="{D5CDD505-2E9C-101B-9397-08002B2CF9AE}" pid="47" name="x1ye=24">
    <vt:lpwstr>lDDwiZcQR6PyhbgjVWnJ0xTM1kr9J7wJrpPU0cUqPvHzIQESNTSct00ra7A5rpmm1O8p1sfjpIBI5AtdiR4qtDaRVdh2itjGX0y2Zw8z6oYbPI5Z8/fnPMu2YaE3lBVKnZ7oaxxPzIMqhsJAVnuhr6bQTNQWBsd1cOW1n1zZVj9/GJVZVDtUyP4qFYSAMsYrQ0Vex1mUMdivn0aOiPljbKGJQDiNAqaSJMaNH0LkGQFS/2x4hIv9G87Z5P8KP6B</vt:lpwstr>
  </property>
  <property fmtid="{D5CDD505-2E9C-101B-9397-08002B2CF9AE}" pid="48" name="x1ye=25">
    <vt:lpwstr>b9KAwHScB9q8V1xe6NYRL0WrrLUt2L3jZEisvvoeBzhSS/MlUPEGiGjY6nF+JzwDOR7cTCEKZIChkPs+VHmUZIq0Hk8tUma0RM6oCrAMmbnzjuZkbdqd9GZDm/ewdKLxXC53JvEHGr30l77+ZerB6gScl0uE2s0BYAbViKxceQ4iYN+TJpF4R0JstFOxEqqfd6u0IjUcGR7R05Y2MpZPsqn8y2bYHHii1mmCeaUhrckaAXGhGbFt/D+53noG7jg</vt:lpwstr>
  </property>
  <property fmtid="{D5CDD505-2E9C-101B-9397-08002B2CF9AE}" pid="49" name="x1ye=26">
    <vt:lpwstr>zYSaBNiAhAytl/kJG8ALwf5YcY4wMdGcHjQ1BqEhCkcoVRvUoAAZwFrsHmsLGL4AVcAwkiJt+HLToPrw3/UYSF21Se9pAWHGWSw+2nX0oXro2PjL8d/P8mxKahgMpJH7qZuUC0eDcPNulyZKVqt51hqcimfeF/gCnQ35EfIbLQFcmBlsOcjk1lbS+eUcGsnttnrhx/Fr9T7cVZmENaxWYHf4DVI5tCz4fTbmqOY+pYwDFxzvSotKa4IXw+Wr8nD</vt:lpwstr>
  </property>
  <property fmtid="{D5CDD505-2E9C-101B-9397-08002B2CF9AE}" pid="50" name="x1ye=27">
    <vt:lpwstr>OnCttSIcTxg62bs1+NCa6Lsl7PR7VH6zTe/qVPK3zyh+DhYCRRmRUWQc43EB56UVbL1eN+tN2Z3DhLMif/7HRsCN9WBOcVpxCV3tIRDDTTO/TJTITFlB55vVHYy5EiUcvbdO5T0T7NPR12Vvy/B3t/RVp/wWdfDld9HbEtdDha+gQ/HWAEnb9EV6LMyjF0dxnDzozetUa8KlGylLEtQzBi26z3XTErQX/goBkB/2o5za7MjEg6cNk6FKP5+IE0F</vt:lpwstr>
  </property>
  <property fmtid="{D5CDD505-2E9C-101B-9397-08002B2CF9AE}" pid="51" name="x1ye=28">
    <vt:lpwstr>1GNDUryR30C+GEgSU8u1pHlPPycqjjRQi+OTeha+DP4Y9Zb+SKTGqt9Rns08wQBq2qH3zfraXX8+9N1aLFYYkyykYEsgrfd96huNX8jMmxT0nyLDGP+yT0qLDmB2KOh9vTTjDqEKh/CAlmggOVNurY5yBS25Wd9OUZ39PTlvFxtnTLL152AblPoz9Q0i9k0wq7nfRzE6Z56s4XyNobTdS5OEAwmuzkqmpMlG65QN9TcRu7/j7Z9ou+4rPEQQ77/</vt:lpwstr>
  </property>
  <property fmtid="{D5CDD505-2E9C-101B-9397-08002B2CF9AE}" pid="52" name="x1ye=29">
    <vt:lpwstr>JVu3HvRoj4F7EfvaobFPexLGZn0pRqrYjJZb+eof9HNkff2Hh0H2nTuFGStTgJwD9c8O0RHxQGnCMYwL5lbrTMl+PfH9h5/Glbv1RP5LzoyqhOgiPYc8921kB8VCFx3UaiKxG9/s10fZDGVwVAeFP4YnIM5f+8Q8GcGIyska7cf1SF2JiVdNojz6mgL7CPgnK/Gu2lRnROUurWNVLRcJFv03qSAnHDPH39iXHwFHmxAxlvn4kmXubPYEkczKfjb</vt:lpwstr>
  </property>
  <property fmtid="{D5CDD505-2E9C-101B-9397-08002B2CF9AE}" pid="53" name="x1ye=3">
    <vt:lpwstr>ihwOn4W0gsFeQoXnBQ3PBwyJEihj9BJ2Om34oxkyJXP7wR4kenmRnBLToa1pJz7bQu58J2MftKjFKl0WZskB4gZAeuLFd7gqd3Y6+D0fiHbu+ntEXwKAbleGbwbGwJJ6X1wkBnx4UV+rKFRDh1aybZlxkOD3MibI/P/kQWY274GUyrw6s1Fw6YWLdGgHpDvRZncLwA0awJffn/H9yvvXJYKZ/LN/KBaoOYHLmonKWNo22sLUjTKX/LDrIqFnOrE</vt:lpwstr>
  </property>
  <property fmtid="{D5CDD505-2E9C-101B-9397-08002B2CF9AE}" pid="54" name="x1ye=30">
    <vt:lpwstr>8pIOF0eIvs1dQAxJNYOxNh/eI0/gSqv9U6tB+WyphkzZgalJUNDgI02FCIrxWLOK3S3kLIKaU+5CGSdSAXRg4q/SEp3cdmnenf27x1wwqt8+ffh0V6IKuj/uocDmZkqxFTlzctVEmcBVumHbk2N79lgfMT0WMTDoDa7rHAAuop47jKlla/kMQOEeur7OV1afptnduj18x1ez0t/s7qDHMfwErd5pCGCMmZuHdnBrbqRCDyF8Yx295yGzM9cpWUh</vt:lpwstr>
  </property>
  <property fmtid="{D5CDD505-2E9C-101B-9397-08002B2CF9AE}" pid="55" name="x1ye=31">
    <vt:lpwstr>NoeVhwN8ERKt0nDN494+iwt7v/efPgG+EAtFSY/8REde6jKGdzkJyCDt8COJgABU4TVNUgq9pwtivnspjfzSe6JD3Nv34RYN5SHJkEYK+y1r3nJrx0Pufolfx8OLM3rIUb48zOxnNmYkdjwD/A6px5a3m0DxrDBJRyfv5j13Vbdv3q/w0bZuTe1vQfrUmnzpXNfLjeg8OWPPZma7Y5qKDivMVZeexmHY2gxuv0yNDUX+DtRfHOgsuxMu9z+Jn76</vt:lpwstr>
  </property>
  <property fmtid="{D5CDD505-2E9C-101B-9397-08002B2CF9AE}" pid="56" name="x1ye=32">
    <vt:lpwstr>jrb5O89fbGMMms6AMDZlkTk+4D67FdsQ9qQK+jopy/1dKxY3fiuH9BnZHAS2vgGJjNrHQlii6vyXc9a6MOfQA8EgFlI2quVJ3qy5xUmUt2DeuTwEec9jfwsJ1883I4H5e/+2+65FW4IzOQhWeaauTCV4kNYyxeBF/nslzjRkhZEIitLUTCnnGLIb9c9PqqxXGJZpuJd8YIzp7Dqoy9aOVemvu5GLXCdkxTdF4WFccfL6A4k0ROJ7VZDJIaA2H4x</vt:lpwstr>
  </property>
  <property fmtid="{D5CDD505-2E9C-101B-9397-08002B2CF9AE}" pid="57" name="x1ye=33">
    <vt:lpwstr>TRAGIbCNHBaXBxXDV1BlIcrY9BlRk2xPNQSTh6kbMR4vZuXL7Yr4omg4NCzYnW/0QFLFx7/FJpi5uFO2d4V4Ort+DNHRkNHduj2+4i6CHYPmLzX/QezfXDyq+uaOoPyVSlvKn0xir+Mbf2Dui3EmhQgJ84LCRKutbXJLPcihRFGJc+2g32uNe1uWxF52HOkEUJqR4obuHlTIUeGgk1VNaQlqJkkxj/Z4gMuFUyLLu5yBaHaGrXrSHEApbJdfJn1</vt:lpwstr>
  </property>
  <property fmtid="{D5CDD505-2E9C-101B-9397-08002B2CF9AE}" pid="58" name="x1ye=34">
    <vt:lpwstr>i26RijkubK746HWBTh6Hmp34SWLKIdf3xzqvmJjOU0TWXDLJmacNagp25JLHiPCZPSVrKMMawWPAVgkEuJbH8n74CkEcMH1fqO2sgsRJZXKaeFi6A9045KA3/4rnJdWckimn7P42/YDkI8CF+fRSa/LUR/u2bNv1gaPQWv3YklULHZ4N34sTvxfW2IHQeyToDSw2AhBPaYgpd250ireapcqUeATpvhg2lMlYO5+2qEYRN3KvFfT3DOZCztEop7c</vt:lpwstr>
  </property>
  <property fmtid="{D5CDD505-2E9C-101B-9397-08002B2CF9AE}" pid="59" name="x1ye=35">
    <vt:lpwstr>lfFMujn0qeuLP9FX7euVB7CrfDH4q5UqfhRocg7htm2yWijEXGDbYDAjNfLUnH+xcvmG2J4DOm97A/aZeS1+27Dgbvbh8n5+HydB01zI8OAgPl0H95ARHioFdVN4VXzkdFosiVVg6qbfSOrUqi3/ELa4QsYSVSOjpX2/YFHhJXcn3qc19EZtMQKf9S2DGecIhCjZ+20f+uNKDP1XoTUkaw2cm7e5NLpFBzFq15iXYdKu7VuKQcX59I3a3hjYl7D</vt:lpwstr>
  </property>
  <property fmtid="{D5CDD505-2E9C-101B-9397-08002B2CF9AE}" pid="60" name="x1ye=36">
    <vt:lpwstr>cTAy1vkuW6wzXI2kkbcuIZXggd+6lmDw/qiBwoGB2RAhoOjYqlwizh06RVPdXuGhVNe/iyaZXA9QqNbo1ZYeb/Hy/SAOwEG/EFtmFx/vyBzD/bd175JRIw7f3/BnFk/kdx20QRN4PBJdVnskmT9EgKy3kv5CZcZTNriCi+0l2BaXHVgi66QlqXG93EShXtpqdrH2wnUqJzGRkpt6Xst0Ra4nQzscgK5u/93Uv+Mv/NMAD/oOnPGw7qx9Wn6ceP8</vt:lpwstr>
  </property>
  <property fmtid="{D5CDD505-2E9C-101B-9397-08002B2CF9AE}" pid="61" name="x1ye=37">
    <vt:lpwstr>nPNOCkOHvUP4CUJWJaXkw1/qAqvgmNvb+um6eaBg/z1b2yQKv3PPBc/SwdhQOcyjSWR/Cr8QjZRyEzu/l5r6zan/mHAlwPkZ0ZgqNriqwq59+ixT3F0wWljirLVC/xdrsRTQeV1m6h/N+BGwIO+0c7B3Nnalb/BkoTdsqcFYtF+eL4oyZneRVtNcM5pcQ/I9ts/fQrGBcPLlJTxzATceSpOmV3hbdhW8UPv785tjh4sBwRwbjTNwFYHLAeaLJbp</vt:lpwstr>
  </property>
  <property fmtid="{D5CDD505-2E9C-101B-9397-08002B2CF9AE}" pid="62" name="x1ye=38">
    <vt:lpwstr>gPFiCckfqRJUr4ehTEPdp2uGxKfCnmcMTMlTCVuG+f0jccWY0C7b8WvP6ImH82Qeuf6hC4v9WfFvGPeZwa0IenEXFu/UOI0+waItcSXj+0pTYVF/gqFN0IufaaRI6tS/A9+pM59OAsuWVJlGdhRBWPv5Tu//qOyRvN9HwzPwHb7N11MWYGRkcuVoox5QQio7sWs32qLizZUxPv+n3PdbpkjiBxnshRVaqn5F3F+8p33dNPwZF8Mk7O913p3X4K7</vt:lpwstr>
  </property>
  <property fmtid="{D5CDD505-2E9C-101B-9397-08002B2CF9AE}" pid="63" name="x1ye=39">
    <vt:lpwstr>86SWZMjOM5YOzDTkuq3BoDVY6oVD59YaI2M38Nf0vEDsf8SsC7FmMdlLjBIy/z2Vi7fGNHUFDL4xB6fy2wrlOfpLa2pP4ZRkIRD5UMH2CX2oG8RBK4Mzs/6o401QH9sE0tqnOLY9OdQLv7EaWFBri46fil2UJyINyOHUlDRWzAGZQeSDErsLByy3wfEa1s089qsv7nlA27Xf8268DJjh3/m+TRoBp1Y8U5wQ2LAkkUbctn86ITWsrjIMPGNqfHg</vt:lpwstr>
  </property>
  <property fmtid="{D5CDD505-2E9C-101B-9397-08002B2CF9AE}" pid="64" name="x1ye=4">
    <vt:lpwstr>W3IRdk7KDfWmok0SkcvgYH42dsZBkS6of6DBg8tj0UReGnpGRbRfjj8i23agInkttmj4sDqfbLmUiyLY2LpR0WhrJIYEm7t7FCcrMada2UoqkxKdUcbj2jkAHrr8qx5vuLMdokZXXa7Wyb6v37nxb8QpEGSq8PzLjDNTXHRbLZfnaBuB3FFpErV8b50wmFAJgTUlpwinFW1zsewL8bnPqUlGQg7C2G9zK6Bx7OzNJtVJ04D2L6K4yces6ige548</vt:lpwstr>
  </property>
  <property fmtid="{D5CDD505-2E9C-101B-9397-08002B2CF9AE}" pid="65" name="x1ye=40">
    <vt:lpwstr>NaiD77E1c0Kzm6ksa94/5qf4nskUzG+QedKoR1TBpYjx+V3Ok9Em325pZpeJsssDOwyYIvEAL0dkTOD3TVtBE3aHRCsGCD56WqCX4qFqnfnpSmMJpaRsmkVel8VNh+IR/N3hfggbsO3LuU1s6goiCuX2j9GshOODC7FhQGAXaUrbcS7rtgQ8qNuGb7/GS6GH5vykRKukaoeoNZy86BmJOQ5BQ/JkGGA+v8V5lVr3NhaETscQyyM+vO2s9HZvAQ0</vt:lpwstr>
  </property>
  <property fmtid="{D5CDD505-2E9C-101B-9397-08002B2CF9AE}" pid="66" name="x1ye=41">
    <vt:lpwstr>Wk7apcQq6WROByrC18pfu4zLZg1Xh+I70PEj5XqR5f+lOiNKGdDNKSaUE6i1J21xqL27ZxwmVXPUbv8IN8DC2vIWOtL/pd7+w0cnvzZv0b35d88kS+nrDUwjGrNCWdLpD/7ZpRw8bKosg0Dtrd0ChSge7TX9OCCGa7/iJ+tU6QpgF6TIvVu/6Ha2K6zaGaanzsQZSq04FHQ5H06O0J5+O1Hugf1jnHTuFPY1RvBSA/8r10Ce6KwvN9WLIdaO1f8</vt:lpwstr>
  </property>
  <property fmtid="{D5CDD505-2E9C-101B-9397-08002B2CF9AE}" pid="67" name="x1ye=42">
    <vt:lpwstr>p5SRLOuBK04GUkb8vGKRH+fc0LIbZ4JpFtjD4ZnJvmj3DL+Th2IgIyN2HdBwojPQTk+mdhyOCof+JO/e2OXhZrFLkCqi2HBuhLfgijnXGJVazd3M914rvG/sMsGOgxv0tPpXXhQgHPzfOtd0HTdSLWBYdP29G8Y7oFYiFlEU84ei5p+GvBYsBHW9otHeJ480+rnhBRNd3He6FxUdXVMkvWc0CtmfjNgexvHJXhWLPWD9zxV2dENZ+GuWD3R9S/7</vt:lpwstr>
  </property>
  <property fmtid="{D5CDD505-2E9C-101B-9397-08002B2CF9AE}" pid="68" name="x1ye=43">
    <vt:lpwstr>M7/qmRjtD/GggFsLdNqWlYd5Un0mdGiRNMNLqzkpTvCfjGTQcM6FRwHbqRfu75OIWigv0awF3iJW4xrCJOOc3nadiu/79cPws0yxx8dnSTuSaNBZs4f4iwKp87krZnv30S2SkRql1aNBwYxxw5/MD3R+niFFD+1JHo0YTUFPQmj7nGin3J7PhWZBmJExsw92A05cYiEt4g8ii21gG53bhDKRUl/PHMURqwGmrzVc7+b7dP8EbgR3mHFLdK8GhL0</vt:lpwstr>
  </property>
  <property fmtid="{D5CDD505-2E9C-101B-9397-08002B2CF9AE}" pid="69" name="x1ye=44">
    <vt:lpwstr>eqIwMZ4dFbAZFRwwYzHUuiJ7BqGom69YdL++rZywKOQqHce6kqNosVmdTjJZMdu/JGJXDxT/ROH3FwLwHXBxwYiK9KfLAnMRXux7cbczFiHMKGIpnmoTBq5cXCj/aLZox99PMq79Mr/6y77jE194NKQ/0UaWY+kLve5MCUk78QdQB20/zo0B9R9dW5nhwDTo5K2lt84oU645K7sSh+xGJJm4wVjCtR+GG1e9jmwxAdnHityyMZwmzNwShkSKyIr</vt:lpwstr>
  </property>
  <property fmtid="{D5CDD505-2E9C-101B-9397-08002B2CF9AE}" pid="70" name="x1ye=45">
    <vt:lpwstr>9B8IPOrWLGhgDsByntnmyQBv/59BBb+fn65uvodXP4HWV5jvdQafxkgPQYTlrJ4wEK8rmlygDbNfqmWtpGtSMPIZ/tTqqjdEi4eptWGdFI9jJz5Cu+DGTW5n7ObbEH3fkENiwJLyB31nL9ga4YWNPiaOL13uMaGfYK41TL/zj5D8CxfjSqlfxtYtcnrp98wkzemkzF2+lagYxj78b+K5ZhiPlfUEGQx5OzfU7Uojn+aul0o6P33LXFjIWm/bZO4</vt:lpwstr>
  </property>
  <property fmtid="{D5CDD505-2E9C-101B-9397-08002B2CF9AE}" pid="71" name="x1ye=46">
    <vt:lpwstr>l1AN+KtIOo3NLQE2rBNXhZ4IVtZNCG8WTJpKrV9M1HMnCIbvDnZtynlOr8N/YBmZazF+5hQN1kCvozw+ztrwIxkP06P5kj+NeyupCp1FiY1577UPUHmON3rgqvXCg7uYwBbzdFE6hADSdcVvT8Z6SrBKYp9yzRLK8dpP9oSFiIMIOlUo2GMvMyQPsmAJpk1zq0w/+oP5j/+4fti1lL5IOhe+7xKCKBxZHRLBT6pQ+OjHlzeRkCsfE5BvSipJYQW</vt:lpwstr>
  </property>
  <property fmtid="{D5CDD505-2E9C-101B-9397-08002B2CF9AE}" pid="72" name="x1ye=47">
    <vt:lpwstr>uvFotG76Sw9J3xUBVwmA08PWZ80RT1jH8G3FnvrJKHnO5/2nwyUKReVu17deaxFgySzkqS/L35HZ5FGVAsxobln43JvWOzzZNj/cmFLu5C10Je4QrbapadoZwrk+MLXhj/I1nnA+pOXaY8hLeLF21EnHNsqycOXv0/+8cbvInK3WrBdsdSnwJxV6FqUXv1tfhyGAX+7iyocju7GLaHEKtanoECX7kQLr+kIC8QVAXfSk8UvI75euK3l39XZATHd</vt:lpwstr>
  </property>
  <property fmtid="{D5CDD505-2E9C-101B-9397-08002B2CF9AE}" pid="73" name="x1ye=48">
    <vt:lpwstr>JE4fQilufBfJ/rBKtMwTgq8EPrVrYSnpyoeVlJE0Q7qxgSmofzj5e3WcELWSMM125inyRwBp6FZ1XMs/zZ+ct57ljXOaZYs/whaHhNJqqzcMhq7FhPVs85XFOrGQn3WbPz5IMv2KgxAaEb//ec3v+Lsw+JSCHNqrOY7NecXDE7FeeuWAczlY3g+iAewVO3BibcPXPzhJUQ0lun5WQ94tHJCI0ZYbsLlfVy+x9WuuBCAvZmxeWscxkTTVsKRSmDS</vt:lpwstr>
  </property>
  <property fmtid="{D5CDD505-2E9C-101B-9397-08002B2CF9AE}" pid="74" name="x1ye=49">
    <vt:lpwstr>etWp1njszv7h8PekHA6MOR1zuy2HWUilizrUi6iiRnN1XhwaSwFiQJtzyeIE0FK4dIVDR7ujD5OCgSBzPSS6bE8PZ6Yh97J4zaNETTUlxo8Rl8WiJ3QscP4D1I+Wn1Tql/rut8YfSSBmM7a+Pmb9cEpolCPvCb2Duzkk7ZFPDkPtrV3KZgC2ZWl42rCuC33TDSeIKy6iHXmeflVKrzSLQFUkNESWNujJXpixZg7UIW22jPfAugBCBVe6aWKXG6D</vt:lpwstr>
  </property>
  <property fmtid="{D5CDD505-2E9C-101B-9397-08002B2CF9AE}" pid="75" name="x1ye=5">
    <vt:lpwstr>5fctqi3I29ETtBN7JdhG3CrFNqCvCZUos+kYXGGbChRss5clU1icxmb8185mj52hwQhpX4xNrzLusCFsddj0Q8mViTJrNpkHiZTx6ib6aekP0pO7ou6fjDN5JLN59r1UYgNCINqff3/xhVIGXqM4S0PLZlzzVC3MiXM36UBXZIN66RNpc6lQAQGwCMfkGfaN6kxd1juTFwVYUbw1Ujn9BzrekmRuYyJVNeY4eD4dVM7Syg7N1Q77BwxMp1qsk4V</vt:lpwstr>
  </property>
  <property fmtid="{D5CDD505-2E9C-101B-9397-08002B2CF9AE}" pid="76" name="x1ye=50">
    <vt:lpwstr>mq/xO9xDP4vS+UA72yNYvb++aVkatFfB0CNpsIHFOBLzfrUDRHfjxzWdCD2xyvWmOcGiM3RbKO/vraw6LS2uR5yWw2r707WVVF/KGZ+krTRY7/+uYgc6u6KFXT7i5zvZ5GmaOyqcs0Ye3YySHQI+jPRmjyb8C5kgQXBzhS1qoM4I6VdcU7SNlAfdm2FW4CIN/UBUr/ACMKuZ/3cwqKpyi4O1tDZA7qluKsYQmlg4E/3hCtBPxyoeYVoig/qOAp3</vt:lpwstr>
  </property>
  <property fmtid="{D5CDD505-2E9C-101B-9397-08002B2CF9AE}" pid="77" name="x1ye=51">
    <vt:lpwstr>1V4JzdA9b4jx6gtwlugn/OFaYOgsXjfRjuwSTtYwx9so5cCeR4MAUVYvRz2K5tpTydQ+8T4UPDr/nP99nPX+JH+LH3XS+M3iK+1gOxuRy8l4l1DATBfHcML9AFYY0MQtkUInTIFDwu3G8tYuqBReAiS2Tcy3v4BhUn55JIn/FDJPYCoJ8fNMGJ7yXWJVw0Kcf4wR9oRcYnn08uWPLEFGJ6VeWSqH0dJBrSUrg/53HhP2KUZZwaMbe1NKcOcrELu</vt:lpwstr>
  </property>
  <property fmtid="{D5CDD505-2E9C-101B-9397-08002B2CF9AE}" pid="78" name="x1ye=52">
    <vt:lpwstr>Bm+txyYlVmxjhDf09LL4sX+5aE5GVANpTcTLYg6CyQhO0AxCtb88juRELWqa66zCfVujbl1TMo1S8JdnnG6lvtbScW+iWZFXRiJPXsl5A+QHhFohAEapmGCPAZeaBmSU2gKjAl+Owimg7DARyW/jjd3lrxWsgwMvB44OtG6fkgUg3a/kWVd9MUdVdf+DfuJXdRz+kZYfwKFxkBwZ9xgk8ywBIGXyN7DHLbk8xvJf0XCjfOZ1U7I9QO66vgLF1C9</vt:lpwstr>
  </property>
  <property fmtid="{D5CDD505-2E9C-101B-9397-08002B2CF9AE}" pid="79" name="x1ye=53">
    <vt:lpwstr>4WXfDIfOWhtZ4M4SigWGpdHuUxmMJL/zNAo+qD/85tBFrVq/3gIwx1cNbjpeEjne9nmfsS6ZMc+lwOmnhgkLsp+xz4HpxkQtTlKNnv+19oXEtchhHStpR+/WKyDWWDHkkztqwWyYB7UqYvzcgvh4Jr2u1TFDEsZaFGVBkfbw6pvBiXkDEtifI0j3y/WBKVvceByLv2+2WzfemJHAIsATLaHSXoSjzqh/7ordGY84sypyXvAJa+X64s8AWWWklpv</vt:lpwstr>
  </property>
  <property fmtid="{D5CDD505-2E9C-101B-9397-08002B2CF9AE}" pid="80" name="x1ye=54">
    <vt:lpwstr>w5A7oV7KHTbJihUnWkcfHnA/Fbeoc13fuCOjnE48RP0x/7jMdpaIrC+vAwYIzLu/W0BoPTlKrSVlRzj3Ly1BaZcPV6u5QRbaZpKsL2rJFsZMEZdvI0NLrKHAMoMo9Ai2uDewvNEUh1zr7kuviF4BtqBa2C6Gsf0cxY/j1vz7xuO3NS95IM6Nc89VsnIShp7icbYYEWwX4iODZPJ7z+OulPqJnvqjwOBSPkLri2u3TABy7gLbZ45CmUjYQsHPlwL</vt:lpwstr>
  </property>
  <property fmtid="{D5CDD505-2E9C-101B-9397-08002B2CF9AE}" pid="81" name="x1ye=55">
    <vt:lpwstr>vdwzQHfUt+EMFl9tAPRXjo06ojomCzSMBa2v31o+aEtz9uJkbO+rJTMUrLcykbWnygmguIy7lGRcShqP+gRytADtHvU/xRd16bJ9V3+cfzjcJY3xIW3cnee6VssV2yfcz8HFUfCvWXYladMp+znjZJg0+3vrhkbNiggPNdA5FetYIJoIToS/xPjAvV6KWchCPxs1Cm0QVxS3Q8sLN871gfqey6CSW/HVtqh6ZclLlKJ1k38It6NCb7rNPEZRbL1</vt:lpwstr>
  </property>
  <property fmtid="{D5CDD505-2E9C-101B-9397-08002B2CF9AE}" pid="82" name="x1ye=56">
    <vt:lpwstr>Rzq015o1f0PSLPYmUdeRaZg+jBzwflmjxAVUvSyVbrk7UkER8siJcxbhtIyqgsj/V2tsAkuH1T6UtcZm2DQQeC0YcdV+e0aPVe0cKIiZcP84XkcbFvjhtkkDUEt8P82auUiKuJVhlNuNFPXZI69iH6ovp2PeabRtPmLV9UxB3c6BMu6+wOEvAe3JWYnUlzUQ5e0/PVm9zEse1C+Z6Rf4xnhv5imhztfF8fKwVNQZu32LENAmGpGrbhIjjqQaMXO</vt:lpwstr>
  </property>
  <property fmtid="{D5CDD505-2E9C-101B-9397-08002B2CF9AE}" pid="83" name="x1ye=57">
    <vt:lpwstr>G7+PEV5yeDkFmIdtuojpibbAmAZPIw8C1fMmXDC9uoFARsy+Wm2x7EtspP+FQISiG9xrFJ5UNrQvsiBZw8zZbfeFTElToaobXZhDE/NhL/dHey2zI5+Pvtrg4nd0HN1XFpN1fRxld67q6jPz9U6jPtYl+MYxhhEAe9qgUDW5yPrKxL0eostpmQTjR9ZhgF80ejhJ7WMLQ6NiitdUpdG+TgXrUpaCl63cceXAhqYgCvE7dGCWf7q5JloeJuuOXMD</vt:lpwstr>
  </property>
  <property fmtid="{D5CDD505-2E9C-101B-9397-08002B2CF9AE}" pid="84" name="x1ye=58">
    <vt:lpwstr>pbTxIhEGfLfG5xkA8jWBih5sVtcSUCGEP+XmeqtEOLCOQV4t0ujXaNXgTW6X8KLeO+Iqz6K2HVzJ12Uwzj8JgYRCzXPaGnJiw4tG4RCDFgf2I1eNwb8DWa+LuM41caRcZb6S1xUgD/kKH3GYpes321WXxiOQmWBoLKqjtB2+sKbXAS2IEY/3IZkT1ixAE0SweORFE2DSjuQ32wLuBShptY9wmE6i2g+2HoxmKP6Smb2Ih5t1lojnVz3Wxj8Dc5d</vt:lpwstr>
  </property>
  <property fmtid="{D5CDD505-2E9C-101B-9397-08002B2CF9AE}" pid="85" name="x1ye=59">
    <vt:lpwstr>ehddYKrmELBkt/k2nzq+8cROGAZkUcoBP6Cw88Qp328hahUgRLI2dry/vzdaZ8l78pXNPYRmjZMURaVFAvg13WMInhm6Z34gcJy2rxg8HMRbZYILHAfQoRGdw5NrLbzcLSL2m4k52QWpKCeM7901TLYpcbVhGAU81BTXw3IQP2S0qiGm7krgBE5Cs5Q+iprH98ydncngvgGmrfgrt1nRCEsrwBEx9VKlyInzpkqoAU7SNbIj0OGZ3d/6CqVXco7</vt:lpwstr>
  </property>
  <property fmtid="{D5CDD505-2E9C-101B-9397-08002B2CF9AE}" pid="86" name="x1ye=6">
    <vt:lpwstr>5A2AufhlkMu07zz5Ge0ETApjqaT/fb0bmfE9oLMuve3CdDT+iL8gjHENb1di0J7v5TSZgLhJlQKz/LWF4QGr9NjqaT6oXVjfqh1+oXzUEI0LWEf4v3l5or9XWvW8AsBVtn28Gpx7GP6LQaxsSt2/Dci0fM21DKrlMweJM+HRrDrFzsSjbQ0HdOIudIG1/lo9MmqBp3f2q9voWiAX3kd1ClkhLiDW2NIypK/xvwv9CJfhk7LYR3hHeE/NKA438CW</vt:lpwstr>
  </property>
  <property fmtid="{D5CDD505-2E9C-101B-9397-08002B2CF9AE}" pid="87" name="x1ye=60">
    <vt:lpwstr>H8Gxf74nv54mONT551DeXvj95YnrrLDA3OZ6106ZMCDFasU9G63rbQwxwyzOWQ6kSvRQTNJn6vofB5q7qbSlTKliRIo+q6q/0vSOTfghDyDykkt9De3W3rcPbs5Hh1vh3gGrNxNZ+uv89I7ICXdjVkd4E0e6F1nKkahrOZKtkG0vRqtagza9CF0NpmAJLfqXWEm133VS4ZBOqMJUkn/Qjr2RjcW0ulo7nzp1lBGSXCQBf7TPzmcstIXPhOdS7/6</vt:lpwstr>
  </property>
  <property fmtid="{D5CDD505-2E9C-101B-9397-08002B2CF9AE}" pid="88" name="x1ye=61">
    <vt:lpwstr>VnX38VsYzfFg/TRIj7TYSijGzucNjhi48bjlnnALJ/Nj8RSt1WuS8MT/+eeriFt/gBLsfEK3x7nua4yJfa1obE95PkZF9RcQTtWZIBZu8HqfDmE8WLSJSS06NwSCDzS4PPJh8CEgajI5vQWQMYDU6yHWjfCjJunVCYu2TEfJ/Cq5K7SCyBR3eAn2kcyxIZY3tqDRlBuEB+Hrf+qZCdLYbdNhO5IJqdJhUn8xefyxb7aB7ecVHQtHDILF7Y9s6SA</vt:lpwstr>
  </property>
  <property fmtid="{D5CDD505-2E9C-101B-9397-08002B2CF9AE}" pid="89" name="x1ye=62">
    <vt:lpwstr>awnj1O41rQcvvsHPk7TRz1KqjRo+2KYKI6dxP7l26WFoEzzofx0MY/6XYngPHQlujF7b2QuKAplahsiXw/UsgOe9FxY7Z2xkCx7xPMP2oI/0T63uBq1xFzVZONtCA202TrYLWEO6PAQI4nJkcQxWB+0VUtkOEY73Sw+mnj6dSf2FXhUJuUvkD9/L720+iHgi7IcVaTDzeCZXCaOvGx7zWYdRbyX2D1mP6uAZ2t+xD59XrEJjuzQHtQSc/KqoAGi</vt:lpwstr>
  </property>
  <property fmtid="{D5CDD505-2E9C-101B-9397-08002B2CF9AE}" pid="90" name="x1ye=63">
    <vt:lpwstr>f7zY6drP6/FPk1ushV1PQ6ne8QM+FDvq13UFywgAbvMqwvya3IZ4O5vcIS5NYYhHO5L3HcU5gYCUdnHpFTX45Nzb/tXHGy1z9lPIebU2/nOVT39QrbgF8VpoAZ/O1OC7Q25QM3sjKei1sG3K7v6agrUgaqwC3NIJIMLaONvW+TG3lwhLI0Lsb2OXkT8/AYBp1r2SNH4cbTalJkbnU4G4F+EdQte/IC4DAUgQY+3rKnX6sMo3XzuZBq1NZagwzuK</vt:lpwstr>
  </property>
  <property fmtid="{D5CDD505-2E9C-101B-9397-08002B2CF9AE}" pid="91" name="x1ye=64">
    <vt:lpwstr>XP3iTeZZkxY9DfbtNsbaahMGS64TUcwwtc/icLZrSemdh/5mlLJMWeePlEMmmK377+zynalK8PXFtXWTFItNKVQoKUn9Jt4g7zhjkFgLKB5P2p7aB4DIg8ORolKPny4VwB9S+wurERudqRBKqYrHhs17S8wMwU4Rxcgor0EgoKpVzJRtCq0Tr8wqWeH1uKR6NQTLO/usX7dVg+wViH4VPYndjX+j5sUr6ShdEYd5k8h4wrgnQDW4BYpY+ACZ77u</vt:lpwstr>
  </property>
  <property fmtid="{D5CDD505-2E9C-101B-9397-08002B2CF9AE}" pid="92" name="x1ye=65">
    <vt:lpwstr>J2c0/Hcr3MvD5441qfdqIMzIw0ru4snY8h+dP2XAUMU2rqInrB9jiIVxA20UxJ1oNUuqcyRdhPDIBl95Kodtzvr/Mj2gZuxeL4feRwN+eF0BzqNknjIFg/JTePO6/RKemKIQ8biV6N62u/TTtxPsDn14HYS0h7QSGYT+bQ7/05AfEOgT1MzvUsxGd/7QZHCV3wzAyL327XK9m90Rs8ExJAoBkREezlIxuAtKion+HkWIrSO1pcq0x4IsBCHbU//</vt:lpwstr>
  </property>
  <property fmtid="{D5CDD505-2E9C-101B-9397-08002B2CF9AE}" pid="93" name="x1ye=66">
    <vt:lpwstr>fWA1deKD+0kGk4yUIc7E+Mke5yr5Dj2/d6LUwUrBFaFz6kldzio3JEbbqL0I649ylWzfw3AajZWd7R30G/mElYN7CC++zejuqpkADOApR93EF5S3iWdZRYvt0R81ynVzU9SWSaRKzG+kom9KC7RI4V/qvgvNVbBYIw+kAU5FTcggwi59CRcxT56a/cuJI/DDsz/zkWuyPgQcdmUr+rMvQvpsaPrJe2qzue+lswwibW+xWBsP38kuJTipqd+nWMh</vt:lpwstr>
  </property>
  <property fmtid="{D5CDD505-2E9C-101B-9397-08002B2CF9AE}" pid="94" name="x1ye=67">
    <vt:lpwstr>kuDCrpTRE4XrNSuNgShf78cGpAqQN16Es1mF5lg6O/Ibn2gru0AguSMNm/8nbtyKSMvc6gWs8hNGHTkopsP1TVVmbp4XYQDZQ5zCux/tQTksKUmFEmIwQwRhM+UVNYEePyWldyIxwmJKkc6WVj6dVMTcvDZhnevylFKHZ3N05s8IYsNAl2xbye5Ti1DWf2iSTl0UmElfExEz5rzlQRhDKhANuDDtC4BmZ9r3x9jGi1qsoxF+krwPHWjjvvDL+Hy</vt:lpwstr>
  </property>
  <property fmtid="{D5CDD505-2E9C-101B-9397-08002B2CF9AE}" pid="95" name="x1ye=68">
    <vt:lpwstr>05hRioWLCbiWIRmIymnqZRm7M4Req/JgiBvO0H91p8V3uD/yOKaJXybD6oc2UD2vmLNLT2kFeooY1l7Gwj7phJ7+jRrYCajCdo9c2fBsrZYRyUaypCWs2+ZuLVdI+BYRe6NQQIT30QkBavrS3NbERDnSZm2L+n5IVGZI0nEfsBlfOZU1ZiBH3Y0c/xzoDWuWkzI09Zo/neGnTVcvzMMQKiyRVx4HSm0srJBRLbVLUObsK7ggwOWlm9E08aP4Em7</vt:lpwstr>
  </property>
  <property fmtid="{D5CDD505-2E9C-101B-9397-08002B2CF9AE}" pid="96" name="x1ye=69">
    <vt:lpwstr>gfLR6IE+wdAdPffvTRWeR3oq7ywi3TTBW1nV/zWXaieoMG5yiGK9k9pvnH6U0c5D8qf1m6HAft1D3/VxhhCqEz1P5Fv/cNVEfStcgBMiSc1MLBGy9krOHTsz0oWDcUwixAveEA68Px9fdm94is432HSl/rD/h7hxXqICYpaPViPwAmyKhIF5LJPgRMiA5EskdKdpumwhpmhtpvMZkZKfRYeRyYjwYR+AdgSz8ya0ruIdPf/KqWkIXJQM/vgaRKL</vt:lpwstr>
  </property>
  <property fmtid="{D5CDD505-2E9C-101B-9397-08002B2CF9AE}" pid="97" name="x1ye=7">
    <vt:lpwstr>cCZ6vQN85OxEpIwi3ep0IQetwmlMGKMcWNcF+kaNTnMQ1SClVSjnGjpIl/wpU3Ot991CNzO7NkpKBTOWXecIVSQyylcX9TklDc1L/7pxz1woDGeBfywfsjPg8Y8TCOzw9Me6ulCqHWctPS4psxG921gYOegMHl3QKUav4j0LuSbcQT3R6BrWgnujsvNvfKVzTY8owpG2oe3cWoqDTLIaty0LLfubLU9BafC5G1Wg9JO9sqH6kytBo8ljN+S/kwP</vt:lpwstr>
  </property>
  <property fmtid="{D5CDD505-2E9C-101B-9397-08002B2CF9AE}" pid="98" name="x1ye=70">
    <vt:lpwstr>iiYTWw2TUX/SzFPtiVN8mrKboFg+bQ1bk2roeUXWLI5M5Qn59fmnGVvWGkX90wBik/GQNZ0OQ4AjF3id8WyC+p0F68u0YeW65RwF0LC8CMkSNJmAxJyuGTbbdKPNttwXty81trU4TkAlttGYG7tX1YgpyliEcAIw2dVBoZhwfsmaAm3YyWsgeGrUwLr2DBlrrt7gAFPsJBXqevQY8GYqblCcJFBvZsBk5z0d+VolhLUHjOzPj3RxK4tfXrQOv4Z</vt:lpwstr>
  </property>
  <property fmtid="{D5CDD505-2E9C-101B-9397-08002B2CF9AE}" pid="99" name="x1ye=71">
    <vt:lpwstr>TQZanC51aE60LiwxNjwJwCGo7smz2Wv6lpLmmc9y7digBlNR2eqrKqddJrnVce/AHCrd1t81Q7w4NYLoKi8sGYtPzXn8AvkhVkidA5qio3NTa5U3JjdrXK33Rthqd24AQlp2UtjPQBOR+1jyfPL/5A1ebMw7J3y6sR898gz5dJ77lqBK51JPLb2Q70IDhviwCXelItaznDbmicpwlEs1hZZBMiUkpYb8f1FPLo+BrdAu9NaLHaMjCTAnIVQFlOq</vt:lpwstr>
  </property>
  <property fmtid="{D5CDD505-2E9C-101B-9397-08002B2CF9AE}" pid="100" name="x1ye=72">
    <vt:lpwstr>tLAwSVzAOCQ+ULqKxgYwCeNJNr9t64uOvls10NHX3rQqoXNjQg14Cmk8sTxDEFBqSCPycUzFzvi2OWGzpuxedzfJ90u8ORJ4fXcfFUjpE6UFKgS6F9L7Qwp/XayasXNGQ64m0lzqla1DprLzFYDkrDxTeOgToWp1TA/k6iFxWdfKWtNHy/L9Z8pb53if9+th+YGwj51SznR9agvhL58fHDwkXipulpEXk74Rs4siufNDeAsNJ/PQ7kfGdGoxDva</vt:lpwstr>
  </property>
  <property fmtid="{D5CDD505-2E9C-101B-9397-08002B2CF9AE}" pid="101" name="x1ye=73">
    <vt:lpwstr>76J6xQl30Y+pvnYNOgkCEHKGLAZ+/Ko9YOtKMqNIpNrIR4Ff2Ep85HDgPITW5ymMw5n3jeWbQtKTJmixIc2ft2+NuXIJ9YGRGkQW2jy4265PlDklHUOibkq/E3kNMAPPnBNMwE52v8+kiTprx6y493VuJm4PJjcyMAyJXMn0fxq1Z3ZbehvkpzSPOegSr+uxoj1lYfHVpPUvHEg2PBacJsxqBOcevGhr0GEshXwNQnllg3F6S/O8ioptd5KqZbZ</vt:lpwstr>
  </property>
  <property fmtid="{D5CDD505-2E9C-101B-9397-08002B2CF9AE}" pid="102" name="x1ye=74">
    <vt:lpwstr>7W4kJnn717OAPa/mCkzIUP3X6WBy0Q63kuEBuhtqx3hvX3KCrzvEvxxajScQjfLPXb8fz8vWFhJvXaxmvDOQHgLBQ6d8VJxqg+kreWgTn5Ik9JRlkDIlLgY2iZ8iWv5Zf/wHitAPqyXR8g8Eqx4erHtuUj+g2e0bz9Wkm0EaCrZqMupwVIj9V3i9J2AN/cMAKtEzr9uPrQ+2Xgr2qO9NzTzI+QZjVH4WgLgqA7+D5uSDtppJdinAW9Oof3nvwX0</vt:lpwstr>
  </property>
  <property fmtid="{D5CDD505-2E9C-101B-9397-08002B2CF9AE}" pid="103" name="x1ye=75">
    <vt:lpwstr>XghchHihz8JozeLpIExJtKGYOzP/modfL0+leNhb+7v2RDVHiiEFH5M74DdiKy5FarSGcKOo4+e1lJHZJPx6TB5RJem8I34D1bDhzebfp2QpwI2RfXCu3WcVt3yPD1nagIUTf67Xj1euCNhf/8AnHh4rXsoe+szqAO517JdLnAVGH7qJtsxq1FlE2bMagG74KrRmwpR0ivgxmHDIupL3tL57WywNbL7FfgTByHLsjJbI9kJqA1q0CmiJirP6SP8</vt:lpwstr>
  </property>
  <property fmtid="{D5CDD505-2E9C-101B-9397-08002B2CF9AE}" pid="104" name="x1ye=76">
    <vt:lpwstr>9ggoublXnh8Yva1hgL8Q1wf9RqDCBdhMcHsgdz91Mh7u7w/T9MtXUk3/wMw1dWK3amfIkDJ0ObKEzsaGi5abpbjmw+gXsUWqZMHgmwLBB+hogxFzALk9r1LNTwY938JznUMqmytMGGKZm9LosMF40zjSk88it5u2bsoRGiWJEQdLf7tRgDruN379y3bNNB3DlcA8dV3mVdid/ku6nbMHWrnluquDv5zfoSg2kao5UNquI8/62R6IjAHEzEniA6w</vt:lpwstr>
  </property>
  <property fmtid="{D5CDD505-2E9C-101B-9397-08002B2CF9AE}" pid="105" name="x1ye=77">
    <vt:lpwstr>0PMKKZDIOnLSTC5WO5PIgPXo+ZBvUhetZBgDtuctFrKIVJCl6YrV0CW+Jfw8pQk7KQg2/wV1+42J5icNMg15eAXW9Fbz0HIRrckNs9OV61LnmYTr462v1aRcmQqprx1STpQuvjpA9jyPboLeL22UW2gi2Rw+TC8LYBLxQuK8455fYRg8ay2jWbzwuyJ39apUivMw970WWf8hnXePqBMRYK2V/Cu4H9nRjDmN5VWRkvBKCQL9GZGKODxYP4G3Ivp</vt:lpwstr>
  </property>
  <property fmtid="{D5CDD505-2E9C-101B-9397-08002B2CF9AE}" pid="106" name="x1ye=78">
    <vt:lpwstr>hYz33WV7gouwkEEKPnOy7xhn6dDmSUQ4CYAuK6l27E+HkZaUc38qOtXvVRP+6v+EGgrcPOCC/KJyiKh9qrgnKek3/IaYne1Vuai1xqmVU/nuAPO/JgLqS/CENRCyNgVp7zhHM7+j0x/MfRuMg8ksM0hGgROv4ZuaD7cgdIeiQ3FdoFCwSS52Bc3zYb+R7WBV0qphf7cMwGsgu+h7aFPlVZIIDlpWWRk0JgR241iQyzbx7Rrj9Ql5P1i66zlQ81p</vt:lpwstr>
  </property>
  <property fmtid="{D5CDD505-2E9C-101B-9397-08002B2CF9AE}" pid="107" name="x1ye=79">
    <vt:lpwstr>SuPw4JCw7TkEAdDb+WOSteKSeqlCidBdNm/qQFi4ATxfY45wJyTGA19nFnA051gmfDbAJhot3miy0h9ZmsHnjw723GIa0dY+x/ngDE0hZbxka1QeZebewqYcehb6JH5JDxZWwmG5kHyuSuwJ8yFnrGq73xZrmxPj2RRCAX/fiRk0INZoc3RyAMRREA+uE0SwSSVsnSPI85s8f2CrM/ClAxn+jKJwOO56a4iIc3MLFXqdHW5bnISMbjDQE5BO90T</vt:lpwstr>
  </property>
  <property fmtid="{D5CDD505-2E9C-101B-9397-08002B2CF9AE}" pid="108" name="x1ye=8">
    <vt:lpwstr>D4OwjtSfF0WV+ylPwzTf+JyM2AZIB2WkUOgZ2bRJ3v4lE2Gly5iXEWfo6iLKvshPwK/6NM7e8XB5IYAs6lhKAFsHLki0eCHypNBOCEWdohDP/3hADbgD/LrYTLujhWMmj67LINUR45cgISZKf6vdYdeQCQNjMC3KKUB6R4dxfYIpjRdIySY4rjaYcc2c+evgIzy2PD/HFbda6+U7DAK/qgGLRn9Sj/l5B6b6zwfR0XUX9BZ0CcucukTY5DLReR8</vt:lpwstr>
  </property>
  <property fmtid="{D5CDD505-2E9C-101B-9397-08002B2CF9AE}" pid="109" name="x1ye=80">
    <vt:lpwstr>WGrncfGZxbP1SUC4u35FXWj3ElCbPodv6ry+jO+QmNlor9AHJ3n2EF2dwncTCV04YtT7yW2pff5OpnAeHFqjRtvbzApht+RLuLkdG6EkFT5xyVZDoUjskG6QNDjXEs8UhdEQG4m/+mRcUee2IMrL4cdJQzbSFps+2i55uZNPDPyJTFpalP5qN6GxAoBP+7e1nWP6lc5QWgIl9QGoGyD0BnxWuk+ER+YEU/0uplDL458xgFM8AlZzIyEkP/D4GBd</vt:lpwstr>
  </property>
  <property fmtid="{D5CDD505-2E9C-101B-9397-08002B2CF9AE}" pid="110" name="x1ye=81">
    <vt:lpwstr>nsR2TTwW7weR5LwDK6yxxL4YcjYHOjmY6G3rahm9veSfu0XWnUZEmzF/k/FyJtmAmMT4hcInGXq3ilpbAQDQKVNKhvGTs0VQA4AM4lZuk4BrT1OTwBZfQawi0A129dI/ZkhA3Tzq+dCJmm0oqYyJz4NjrF4OR3RUqZ9LBmzmYToKAqKJHM9eQ5IlUc5HAOU/qR6PVUx4NWI/2ZqLyQ8132GbBbdR4bRog7rGi69da0Mn0Z9ahJOUpnvIlWe56m+</vt:lpwstr>
  </property>
  <property fmtid="{D5CDD505-2E9C-101B-9397-08002B2CF9AE}" pid="111" name="x1ye=82">
    <vt:lpwstr>LAJ2HJsOJ+dWN5UZMKLeDQmwm9Y0nJxG38TMusuXejEILoJCaobLaDjJ1B1Q8cIk4z/khGM8KuN3s7Y4z9rrYPgLTBcq5vhHxUC65VW+kt/K5z2gymfNZjqhyZS0HIII6/Mdw2ZEOnAsy0KD3ID9g5yRoETEUfguajmTDY8fCVGdMW4ZVvj1L43lHk+YcTRy/s/3BPb7wxiL+jVLHFe5kHFPFGNY3Uz1Bku3D04XsiFDRDaP0Z5ANUJnsxv92jJ</vt:lpwstr>
  </property>
  <property fmtid="{D5CDD505-2E9C-101B-9397-08002B2CF9AE}" pid="112" name="x1ye=83">
    <vt:lpwstr>ngIfSFLtsxVIU2cxGIQiG/RvZ7lB58T3IlKvususWXWWtG4J73mUNdiZ29DeCoG1D35Ol4vHU90DTZ+GRgk3y5kePTZ8jKJ/zC5iTKTsSyW8jZwnyVgOn8It+xDwDTEqJHCG9hKjgL6EZ3Yr+FTBrNXzLIX7KicjwXyQPG3k9F8a2fMfLyYgh+rVjunqg9dPEX/XD1z5KkQ3p5NmLsYhOJnC7KvXSxUbJCnvS/Dst4L1nvc1os9xtxF8vF2DpRf</vt:lpwstr>
  </property>
  <property fmtid="{D5CDD505-2E9C-101B-9397-08002B2CF9AE}" pid="113" name="x1ye=84">
    <vt:lpwstr>Sv170/vXzRtFBzzAr7UFMsQbamfAvjjre7dPJRF3phbjP9xDajHEgIYeTPp6CgbeQxSN1RxKVoG80mhCeiYX3V+0Vnx6GpEaQH7yxa5iIcEGJCubpT/+Hfob9xHR6Wfa0BQs6r2So+3tbOHkZdalU2dOsuTVq8ijWtADjnK49/MFmavXqJstkyeGGj1YVUko1Biary/JXJdUszuEc9YWQEnty6gu8tXvCkLgcxDaCYdS9DQ4JdHXD/bDYpLvgp5</vt:lpwstr>
  </property>
  <property fmtid="{D5CDD505-2E9C-101B-9397-08002B2CF9AE}" pid="114" name="x1ye=85">
    <vt:lpwstr>uUcaHSxApp1DjrXTvR3ptgXW+nZ8KVoZc/OHhncrjlx02JSVOtBK9wGsRzcZKIT9Qzs+zcN0ZVv6jvD3HAi1YCs8JNpfopoP+BUECNBbl0lCX+DhNg2pUo2P1imhFAYNO9HHgNX+4WrK+Tcj/nO9CgqWY2flDBYy3sYHpFz8kkJG8TxAY4GVky0s2isfR1DSbFMp7RgwxEBx7uNXiICkoSlpk2hg3ug9XPbBeaNyVRvidea2jYgTeRnrQdd2TCU</vt:lpwstr>
  </property>
  <property fmtid="{D5CDD505-2E9C-101B-9397-08002B2CF9AE}" pid="115" name="x1ye=86">
    <vt:lpwstr>IgLmiM2V7KVMXBO7NbwMd3F9v+KYlTjSs5oHimaq0y/JxFxfsGKtCUdCqoPl/MzDgg0hMYbj1sQFynKENC9YUtJm/nRWyOnFfd8PCYUjuWEpANPM4ZKahktE+aCOsBr7DBpdMpIgiM6oPBsRm70WT/cgAVkdCcKm/tgX23c7UkbckjUgwn/85aaHbjxUFDmTWBzfe/3wQu2/GzDAaEFRU6ihULuyVDkc1gOIKEX+/pSPiw2WJRfWCm0iRgU5/rY</vt:lpwstr>
  </property>
  <property fmtid="{D5CDD505-2E9C-101B-9397-08002B2CF9AE}" pid="116" name="x1ye=87">
    <vt:lpwstr>iGnAU9o4QFJYVt4RGZ8lZV7bIZSsLtysZylNGD80kj+DY6pP1BqRsj4s3hEIEv4QlvM+f0Wgdk2zC8ftHyJW+6knlPhjlZLdxYgh1/Wk2XwCUsr2CZjVuJUHq77JHZezghb63yJYVgWYsqXV/XYFcIidzvsZnTnq49F0FLfaKq0j5qkx41bA3lzAgAsZqKQOCMVVXj91HcguLAwSwgfykcEul2XnMDfvs46HqJYSqrn8zHAFmD76e8x10KeUaCB</vt:lpwstr>
  </property>
  <property fmtid="{D5CDD505-2E9C-101B-9397-08002B2CF9AE}" pid="117" name="x1ye=88">
    <vt:lpwstr>FAAGEDvcBmb5wwiTkkCIPVIOM4C5Vl8YrPYfYpQr7HuCfGo8yF3Vy/xFBJmrsb8FPA8sWd7rlR1hF88FxuTPsngO8zOOGzIxyXyJgmUQmWnTtwr3WISJ+0fndvOIULTwzckW8uvzWJz7KcUidDNuPcHjPO4Ad40oWGMT09MlHuZ1qNrwXxnnVYPV9F8V6Uw9htbXLxpK4027vKsS2i7OYRLAFWfcOIVlUPnwx4q3WjHkXd40FNPTk0QKVbb2w93</vt:lpwstr>
  </property>
  <property fmtid="{D5CDD505-2E9C-101B-9397-08002B2CF9AE}" pid="118" name="x1ye=89">
    <vt:lpwstr>J+muWD9fBSQb2HfWpXInvtXmuPGeyiuRgATuROMVGIxUfc7IvMUczuG6+3hXujLU+nUJQrZgXe0OuovpczbnVFHMwD5oLTGBLRZKlZlX/6bKHGya3q3bcHZzZfc0apQL8dpYzwXh5cCwEJ5sc2YdxmJymB3+tvxa56M6Gs7nkBM0dKpfxNwNTr0OQhILPfHb9LjtXnsXVv91p5Va5sT5Hg0yihNdrG/5ZTfQ1EuI3lc1pX2arOFH2OIvdh4p7cM</vt:lpwstr>
  </property>
  <property fmtid="{D5CDD505-2E9C-101B-9397-08002B2CF9AE}" pid="119" name="x1ye=9">
    <vt:lpwstr>LYF895k8vSzSxIYJHw28UJHyWH18ib6prHv7LCPgCQTR9LdE/tNhwxd1fD3yosPqGdtf73v6OXcRW3Gkn1rfJucu5N3GxpkZKYzZQvA9jxBFu6J4H1GcVRTjSJWP5TdNfkNDhh3vj/gXsC4xR5hz135WKVVOPSKp5reW7wRVf36yT9OvgDOe3VzQWL9xVKCzttBUVHhckO4PhKwTy0GCz0RmK1qJS9jZcsRm6BiG/Stnb+r4uryz3TWFavo3TAn</vt:lpwstr>
  </property>
  <property fmtid="{D5CDD505-2E9C-101B-9397-08002B2CF9AE}" pid="120" name="x1ye=90">
    <vt:lpwstr>Rw420ZVMDvCGEEgOrFe4dNT/pbpYC1zzvwN+4L4ok9Iw3rHlTL5iaTjEio1C07C5mW6vZlV/1IF4VIK5TJSK8R81Z9EYl1/awNrke4gqSmsSNDWp6uwhG88XaGkhJsbRkn0wuyke4V+ZQ6Hd6cqDmbCwuyFKT+yij9lM7Yav1kc5sPU3jx/trnK3za+/IrJoMtwvbIdXLEo9STaqrv62MccNjohIzYtIY+HvW3FzxZCYrdGBjPv8wDLmsyiV6Nr</vt:lpwstr>
  </property>
  <property fmtid="{D5CDD505-2E9C-101B-9397-08002B2CF9AE}" pid="121" name="x1ye=91">
    <vt:lpwstr>Tb9kTFFBslVJ7B2MD6ZOCrNe8t2o4ILWJGM1/9EDZHem9uTHYnePsr4m4Cc1Kja5QMLZMW63zNErBU0Kmi26RuS7OpYSMVzfyNU7FncAlNCZEzcYdxQGw3JVFqrtlYbXeVJvMPRyZyOF2stTPlcpUMKSj0CnDO919ALhs309yRVe8+n/svRAQZsBx2NpaalU8oIbCelIZrzwHSsB2t2D63ohupxj8F8kFoLXDCUj3LuNxY6l5FxvOBr7/aW/b03</vt:lpwstr>
  </property>
  <property fmtid="{D5CDD505-2E9C-101B-9397-08002B2CF9AE}" pid="122" name="x1ye=92">
    <vt:lpwstr>y3tCLTgQS1acjwfmAvvskYGiAH5/M6te5fdNfkpd94Jplo993tynZra6rFODpXGCp7AtMz1nXQbAgAAHodbw3mwt+1Ckp2wRegxG4uponEEs83NvqvqNpALpU9ibmwtXOJZdfDjYg7d09zCMiqZiZr7Y/EG0wIgLsoHOcSz6Bt3JSruZ85iqmZcEjD+LeSZJLOBRUINZ70EYVNCqK8FTmkcXs3dMJjdZtHwboLuGymowAHK2one7KuiaRI91rez</vt:lpwstr>
  </property>
  <property fmtid="{D5CDD505-2E9C-101B-9397-08002B2CF9AE}" pid="123" name="x1ye=93">
    <vt:lpwstr>KY7H9ubO40PngV9NQU91BsJLksgR8+JP5tAqgDm4ptmZFm/lGB4e55iNX5ymmq33JHjiEAbWZaxZUVJMbp/Y88uwoGUbOitjVnFBGWWAHW5mrdVgMT97RDBDJsIU/EocfXoxXSR1vtrxYRhFY9czuYCnd6aa8lYg2HhB4L9lqUhxN3NDuEeLyeXkekzwb2qfOqcjHDv9Qaz/qJO12U85kP8PvGnX+/lZAqsis9mwNWdWjbPLQFsk+6CLp8Qb9Mv</vt:lpwstr>
  </property>
  <property fmtid="{D5CDD505-2E9C-101B-9397-08002B2CF9AE}" pid="124" name="x1ye=94">
    <vt:lpwstr>wIcGDNOQrPb1XuR6w9pbOJck6ccnH7L+KI5uoa9WeD2vyzkRjHHkZhjt+j/xqPAfvJZ2fQiTKe6IY8yH7eJyiI+sErsYnY44f+3+c0XjBfiHItnsPZrFfGhDaKHExII8oB3uS7K2hQWwVO7gWFK8nUHb+ayFNehWJOlmNo95Wp1PQ4CX1Fi5cyEemT+4U/x3XnEB0Kw30+HggtlFBS+eY0GzE0Urd1wiSIU+GMlb+kGw+QS0GijxH4aJFEfKQ71</vt:lpwstr>
  </property>
  <property fmtid="{D5CDD505-2E9C-101B-9397-08002B2CF9AE}" pid="125" name="x1ye=95">
    <vt:lpwstr>yUWTzWzrfd1KA4b2uKUMTgwWfkXFnvcvCoL4Q9VBuZwf4+zrzT+4P6+kqBHBYt/SKFOmfl56gtwRi2Ig8oQO8Sk4/xCzBJT0ZK8w09s0KoL1Or9HW8m0obq8PKKDnEHwvjWHq/57MTLp2E9PiO84KLo+2V2iVcdrDpfxYMQK1e33SYsoBpZs6nxZv7uUPsV60ux4J5xvik2JTHu/KJYo68BgKaklJ3tByJ285ZqRc3HxDIbqxFUBXT3Xr7LUtRa</vt:lpwstr>
  </property>
  <property fmtid="{D5CDD505-2E9C-101B-9397-08002B2CF9AE}" pid="126" name="x1ye=96">
    <vt:lpwstr>SewfxBV5Awiv0Ox692oEJtVmXokGJ4xbMBxZYQkIIUvFIfagUzacR1c5dD2kyc9iTTU+Vf9isYmDXqcr5895qojSLhwIGtP6IKhfK6t2lu1zizFr47SLJHHdD3XoOM2y3DQrODktDZpLzjnxY/llSNXeT48OjDsiPIbAe24y4jjOjrWND5h6om3v54HbGIVwV+S06FiFeRb8PH2spL30u1aOr3lseMqqHX9fNNxedu9K82kQodnMgsh3VRVrX2H</vt:lpwstr>
  </property>
  <property fmtid="{D5CDD505-2E9C-101B-9397-08002B2CF9AE}" pid="127" name="x1ye=97">
    <vt:lpwstr>+htZdsjl37GHMj1Eja7Zl36m9EPKXmNpoRwlgp+j9mzQTrqClItv3Ooxz+vOC8qDlCExPoNN5PaC6T3zB3A8Pzy5QAT0Up1exflkL36XgRYFmtCs0di/LhJ2WBBD/TPG6397TG58gw6bpeQadkwmxbhkGv9GhYZCCi31FdpNHyy0vl+YFKI/vs0x8X+qX43nEUcpdbT94xjGixZegZnaqC0E/eRnS29in0ODlEkQ+olCuH9kiPjs21A0wnxv7fB</vt:lpwstr>
  </property>
  <property fmtid="{D5CDD505-2E9C-101B-9397-08002B2CF9AE}" pid="128" name="x1ye=98">
    <vt:lpwstr>en5BHlRjaKWy9ykjQr8dNgVXQ9Exml6Jjce7H8Uxk4rBI4pMDvCLRqGUwJrOT33lLVLOqJvvgqD3i6qdOeI7+NSmfiVepeWFG9GqCgxKWaU919mCUHOXSffcXhCClcoQNf+OsoAi2qBPa4CNl9tB5v9Rs+pBLO3J/7xAu5dduIt3v881vkWIbkHU8XnmtSiJYI3L0khVP5c+/2mXRhXTBX83fOtTDyACuVLzZDa+9IYewVN4ZNa5HGS4Ex6E6kU</vt:lpwstr>
  </property>
  <property fmtid="{D5CDD505-2E9C-101B-9397-08002B2CF9AE}" pid="129" name="x1ye=99">
    <vt:lpwstr>qg8FoxaWn57EyRxbKkRJMQNxMXvd9ynYU92++Zrp+fDsmj0kPciskmA7tSyLg1Wd2cSnzRMudrOwLtUDbOQ6ndslacbc/lOoYsjjbILNylJgJO8j7w3+YjYyFxwMRIOo8YPQxYGiWMlNT6VZUohwEdtj/6H2uacCp8yuAGqGBcyehkBVKf3dDTfn8FibQtAG1lwyVp50s3RPwIL8EAVjYtvR9TtMjYKCea4RvL35iNfOk2tb/6UGsauE9xBXvPm</vt:lpwstr>
  </property>
</Properties>
</file>